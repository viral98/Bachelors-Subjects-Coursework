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83" w:rsidRDefault="00C5608E" w:rsidP="00331683">
      <w:pPr>
        <w:jc w:val="center"/>
        <w:rPr>
          <w:rFonts w:ascii="Times New Roman" w:hAnsi="Times New Roman" w:cs="Times New Roman"/>
          <w:b/>
          <w:sz w:val="28"/>
          <w:szCs w:val="28"/>
        </w:rPr>
      </w:pPr>
      <w:r>
        <w:rPr>
          <w:rFonts w:ascii="Times New Roman" w:hAnsi="Times New Roman" w:cs="Times New Roman"/>
          <w:b/>
          <w:sz w:val="28"/>
          <w:szCs w:val="28"/>
        </w:rPr>
        <w:t>Experiment 1_b_C</w:t>
      </w:r>
      <w:bookmarkStart w:id="0" w:name="_GoBack"/>
      <w:bookmarkEnd w:id="0"/>
    </w:p>
    <w:p w:rsidR="00445919" w:rsidRPr="0008507C" w:rsidRDefault="00445919" w:rsidP="00445919">
      <w:pPr>
        <w:pStyle w:val="ListParagraph"/>
        <w:numPr>
          <w:ilvl w:val="0"/>
          <w:numId w:val="3"/>
        </w:numPr>
        <w:spacing w:after="160" w:line="259" w:lineRule="auto"/>
        <w:rPr>
          <w:rFonts w:ascii="Times New Roman" w:hAnsi="Times New Roman" w:cs="Times New Roman"/>
          <w:sz w:val="24"/>
          <w:szCs w:val="24"/>
        </w:rPr>
      </w:pPr>
      <w:r w:rsidRPr="0008507C">
        <w:rPr>
          <w:rFonts w:ascii="Times New Roman" w:hAnsi="Times New Roman" w:cs="Times New Roman"/>
          <w:sz w:val="24"/>
          <w:szCs w:val="24"/>
        </w:rPr>
        <w:t>Introduction to analysis of algorithm : Divide and Conquer Approach</w:t>
      </w:r>
    </w:p>
    <w:p w:rsidR="00445919" w:rsidRDefault="00445919" w:rsidP="00445919">
      <w:pPr>
        <w:pStyle w:val="ListParagraph"/>
        <w:numPr>
          <w:ilvl w:val="1"/>
          <w:numId w:val="3"/>
        </w:numPr>
        <w:spacing w:after="160" w:line="259" w:lineRule="auto"/>
        <w:rPr>
          <w:rFonts w:ascii="Times New Roman" w:hAnsi="Times New Roman" w:cs="Times New Roman"/>
          <w:sz w:val="24"/>
          <w:szCs w:val="24"/>
        </w:rPr>
      </w:pPr>
      <w:r>
        <w:rPr>
          <w:rFonts w:ascii="Times New Roman" w:hAnsi="Times New Roman" w:cs="Times New Roman"/>
          <w:sz w:val="24"/>
          <w:szCs w:val="24"/>
        </w:rPr>
        <w:t>Demonstrate time complexity</w:t>
      </w:r>
    </w:p>
    <w:p w:rsidR="00445919" w:rsidRPr="0008507C" w:rsidRDefault="00445919" w:rsidP="00445919">
      <w:pPr>
        <w:pStyle w:val="ListParagraph"/>
        <w:numPr>
          <w:ilvl w:val="1"/>
          <w:numId w:val="3"/>
        </w:numPr>
        <w:spacing w:after="160" w:line="259" w:lineRule="auto"/>
        <w:rPr>
          <w:rFonts w:ascii="Times New Roman" w:hAnsi="Times New Roman" w:cs="Times New Roman"/>
          <w:sz w:val="24"/>
          <w:szCs w:val="24"/>
        </w:rPr>
      </w:pPr>
      <w:r w:rsidRPr="0008507C">
        <w:rPr>
          <w:rFonts w:ascii="Times New Roman" w:hAnsi="Times New Roman" w:cs="Times New Roman"/>
          <w:sz w:val="24"/>
          <w:szCs w:val="24"/>
        </w:rPr>
        <w:t xml:space="preserve">Selection </w:t>
      </w:r>
      <w:proofErr w:type="gramStart"/>
      <w:r w:rsidRPr="0008507C">
        <w:rPr>
          <w:rFonts w:ascii="Times New Roman" w:hAnsi="Times New Roman" w:cs="Times New Roman"/>
          <w:sz w:val="24"/>
          <w:szCs w:val="24"/>
        </w:rPr>
        <w:t>sort ,</w:t>
      </w:r>
      <w:proofErr w:type="gramEnd"/>
      <w:r w:rsidRPr="0008507C">
        <w:rPr>
          <w:rFonts w:ascii="Times New Roman" w:hAnsi="Times New Roman" w:cs="Times New Roman"/>
          <w:sz w:val="24"/>
          <w:szCs w:val="24"/>
        </w:rPr>
        <w:t xml:space="preserve"> insertion sort. </w:t>
      </w:r>
    </w:p>
    <w:p w:rsidR="00445919" w:rsidRPr="0008507C" w:rsidRDefault="00445919" w:rsidP="00445919">
      <w:pPr>
        <w:pStyle w:val="ListParagraph"/>
        <w:numPr>
          <w:ilvl w:val="1"/>
          <w:numId w:val="3"/>
        </w:numPr>
        <w:spacing w:after="160" w:line="259" w:lineRule="auto"/>
        <w:rPr>
          <w:rFonts w:ascii="Times New Roman" w:hAnsi="Times New Roman" w:cs="Times New Roman"/>
          <w:sz w:val="24"/>
          <w:szCs w:val="24"/>
        </w:rPr>
      </w:pPr>
      <w:r w:rsidRPr="0008507C">
        <w:rPr>
          <w:rFonts w:ascii="Times New Roman" w:hAnsi="Times New Roman" w:cs="Times New Roman"/>
          <w:sz w:val="24"/>
          <w:szCs w:val="24"/>
        </w:rPr>
        <w:t xml:space="preserve">Merge sort, Quick sort, </w:t>
      </w:r>
      <w:proofErr w:type="gramStart"/>
      <w:r w:rsidRPr="0008507C">
        <w:rPr>
          <w:rFonts w:ascii="Times New Roman" w:hAnsi="Times New Roman" w:cs="Times New Roman"/>
          <w:sz w:val="24"/>
          <w:szCs w:val="24"/>
        </w:rPr>
        <w:t>Binary</w:t>
      </w:r>
      <w:proofErr w:type="gramEnd"/>
      <w:r w:rsidRPr="0008507C">
        <w:rPr>
          <w:rFonts w:ascii="Times New Roman" w:hAnsi="Times New Roman" w:cs="Times New Roman"/>
          <w:sz w:val="24"/>
          <w:szCs w:val="24"/>
        </w:rPr>
        <w:t xml:space="preserve"> search.</w:t>
      </w:r>
    </w:p>
    <w:p w:rsidR="00431718" w:rsidRDefault="00445919" w:rsidP="00331683">
      <w:pPr>
        <w:autoSpaceDE w:val="0"/>
        <w:autoSpaceDN w:val="0"/>
        <w:adjustRightInd w:val="0"/>
        <w:spacing w:after="0" w:line="24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b</w:t>
      </w:r>
      <w:proofErr w:type="gramEnd"/>
      <w:r>
        <w:rPr>
          <w:rFonts w:ascii="Times New Roman" w:hAnsi="Times New Roman" w:cs="Times New Roman"/>
          <w:b/>
          <w:bCs/>
          <w:sz w:val="24"/>
          <w:szCs w:val="24"/>
        </w:rPr>
        <w:t xml:space="preserve"> and c)</w:t>
      </w:r>
      <w:r w:rsidR="00431718">
        <w:rPr>
          <w:rFonts w:ascii="Times New Roman" w:hAnsi="Times New Roman" w:cs="Times New Roman"/>
          <w:b/>
          <w:bCs/>
          <w:sz w:val="24"/>
          <w:szCs w:val="24"/>
        </w:rPr>
        <w:t>Theory:</w:t>
      </w:r>
    </w:p>
    <w:p w:rsidR="00431718" w:rsidRDefault="00431718" w:rsidP="00331683">
      <w:pPr>
        <w:autoSpaceDE w:val="0"/>
        <w:autoSpaceDN w:val="0"/>
        <w:adjustRightInd w:val="0"/>
        <w:spacing w:after="0" w:line="240" w:lineRule="auto"/>
        <w:jc w:val="both"/>
        <w:rPr>
          <w:rFonts w:ascii="Times New Roman" w:hAnsi="Times New Roman" w:cs="Times New Roman"/>
          <w:b/>
          <w:bCs/>
          <w:sz w:val="24"/>
          <w:szCs w:val="24"/>
        </w:rPr>
      </w:pPr>
    </w:p>
    <w:p w:rsidR="00D21217" w:rsidRPr="00F351B9" w:rsidRDefault="00D21217" w:rsidP="00D21217">
      <w:pPr>
        <w:pStyle w:val="NormalWeb"/>
        <w:spacing w:before="0" w:beforeAutospacing="0" w:after="240" w:afterAutospacing="0" w:line="360" w:lineRule="atLeast"/>
        <w:ind w:left="48" w:right="48"/>
        <w:jc w:val="both"/>
        <w:rPr>
          <w:color w:val="000000"/>
        </w:rPr>
      </w:pPr>
      <w:r w:rsidRPr="00F351B9">
        <w:rPr>
          <w:b/>
        </w:rPr>
        <w:t>Selection</w:t>
      </w:r>
      <w:r>
        <w:rPr>
          <w:b/>
        </w:rPr>
        <w:t xml:space="preserve"> sort</w:t>
      </w:r>
      <w:r w:rsidRPr="00F351B9">
        <w:rPr>
          <w:b/>
        </w:rPr>
        <w:t>:</w:t>
      </w:r>
      <w:r w:rsidRPr="00F351B9">
        <w:rPr>
          <w:color w:val="000000"/>
        </w:rPr>
        <w:t xml:space="preserve"> </w:t>
      </w:r>
      <w:r>
        <w:rPr>
          <w:color w:val="000000"/>
        </w:rPr>
        <w:t>S</w:t>
      </w:r>
      <w:r w:rsidRPr="00F351B9">
        <w:rPr>
          <w:color w:val="000000"/>
        </w:rPr>
        <w:t>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D21217" w:rsidRPr="00F351B9" w:rsidRDefault="00D21217" w:rsidP="00D21217">
      <w:pPr>
        <w:pStyle w:val="NormalWeb"/>
        <w:spacing w:before="0" w:beforeAutospacing="0" w:after="240" w:afterAutospacing="0" w:line="360" w:lineRule="atLeast"/>
        <w:ind w:left="48" w:right="48"/>
        <w:jc w:val="both"/>
        <w:rPr>
          <w:color w:val="000000"/>
        </w:rPr>
      </w:pPr>
      <w:r w:rsidRPr="00F351B9">
        <w:rPr>
          <w:color w:val="000000"/>
        </w:rPr>
        <w:t>The smallest element is selected from the unsorted array and swapped with the leftmost element, and that element becomes a part of the sorted array. This process continues moving unsorted array boundary by one element to the right.</w:t>
      </w:r>
    </w:p>
    <w:p w:rsidR="00D21217" w:rsidRPr="00F351B9" w:rsidRDefault="00D21217" w:rsidP="00D21217">
      <w:pPr>
        <w:pStyle w:val="NormalWeb"/>
        <w:spacing w:before="0" w:beforeAutospacing="0" w:after="240" w:afterAutospacing="0" w:line="360" w:lineRule="atLeast"/>
        <w:ind w:left="48" w:right="48"/>
        <w:jc w:val="both"/>
        <w:rPr>
          <w:color w:val="000000"/>
        </w:rPr>
      </w:pPr>
      <w:r w:rsidRPr="00F351B9">
        <w:rPr>
          <w:color w:val="000000"/>
        </w:rPr>
        <w:t xml:space="preserve">This algorithm is not suitable for large data sets as its average and worst case complexities are of </w:t>
      </w:r>
      <w:proofErr w:type="gramStart"/>
      <w:r w:rsidRPr="00F351B9">
        <w:rPr>
          <w:color w:val="000000"/>
        </w:rPr>
        <w:t>Ο(</w:t>
      </w:r>
      <w:proofErr w:type="gramEnd"/>
      <w:r w:rsidRPr="00F351B9">
        <w:rPr>
          <w:color w:val="000000"/>
        </w:rPr>
        <w:t>n</w:t>
      </w:r>
      <w:r w:rsidRPr="00F351B9">
        <w:rPr>
          <w:color w:val="000000"/>
          <w:vertAlign w:val="superscript"/>
        </w:rPr>
        <w:t>2</w:t>
      </w:r>
      <w:r w:rsidRPr="00F351B9">
        <w:rPr>
          <w:color w:val="000000"/>
        </w:rPr>
        <w:t>), where</w:t>
      </w:r>
      <w:r w:rsidRPr="00F351B9">
        <w:rPr>
          <w:rStyle w:val="apple-converted-space"/>
          <w:color w:val="000000"/>
        </w:rPr>
        <w:t> </w:t>
      </w:r>
      <w:r w:rsidRPr="00F351B9">
        <w:rPr>
          <w:b/>
          <w:bCs/>
          <w:color w:val="000000"/>
        </w:rPr>
        <w:t>n</w:t>
      </w:r>
      <w:r w:rsidRPr="00F351B9">
        <w:rPr>
          <w:rStyle w:val="apple-converted-space"/>
          <w:color w:val="000000"/>
        </w:rPr>
        <w:t> </w:t>
      </w:r>
      <w:r w:rsidRPr="00F351B9">
        <w:rPr>
          <w:color w:val="000000"/>
        </w:rPr>
        <w:t>is the number of items.</w:t>
      </w:r>
    </w:p>
    <w:p w:rsidR="00D21217" w:rsidRPr="003D6AB2" w:rsidRDefault="00D21217" w:rsidP="00D21217">
      <w:pPr>
        <w:spacing w:after="0" w:line="480" w:lineRule="auto"/>
        <w:jc w:val="both"/>
        <w:rPr>
          <w:rFonts w:ascii="Times New Roman" w:hAnsi="Times New Roman" w:cs="Times New Roman"/>
          <w:b/>
          <w:sz w:val="24"/>
          <w:szCs w:val="24"/>
          <w:lang w:val="en-US"/>
        </w:rPr>
      </w:pPr>
      <w:r w:rsidRPr="003D6AB2">
        <w:rPr>
          <w:rFonts w:ascii="Times New Roman" w:hAnsi="Times New Roman" w:cs="Times New Roman"/>
          <w:b/>
          <w:sz w:val="24"/>
          <w:szCs w:val="24"/>
        </w:rPr>
        <w:t xml:space="preserve"> Sort:</w:t>
      </w:r>
      <w:r>
        <w:rPr>
          <w:rFonts w:ascii="Times New Roman" w:hAnsi="Times New Roman" w:cs="Times New Roman"/>
          <w:b/>
          <w:noProof/>
          <w:sz w:val="24"/>
          <w:szCs w:val="24"/>
          <w:lang w:eastAsia="en-IN"/>
        </w:rPr>
        <w:drawing>
          <wp:inline distT="0" distB="0" distL="0" distR="0" wp14:anchorId="62DA7D9A" wp14:editId="731174FA">
            <wp:extent cx="5581650" cy="2114550"/>
            <wp:effectExtent l="19050" t="0" r="0" b="0"/>
            <wp:docPr id="10" name="Picture 9" descr="selection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Sor2.png"/>
                    <pic:cNvPicPr/>
                  </pic:nvPicPr>
                  <pic:blipFill>
                    <a:blip r:embed="rId7"/>
                    <a:stretch>
                      <a:fillRect/>
                    </a:stretch>
                  </pic:blipFill>
                  <pic:spPr>
                    <a:xfrm>
                      <a:off x="0" y="0"/>
                      <a:ext cx="5588761" cy="2117244"/>
                    </a:xfrm>
                    <a:prstGeom prst="rect">
                      <a:avLst/>
                    </a:prstGeom>
                  </pic:spPr>
                </pic:pic>
              </a:graphicData>
            </a:graphic>
          </wp:inline>
        </w:drawing>
      </w:r>
    </w:p>
    <w:p w:rsidR="00D21217" w:rsidRDefault="00D21217" w:rsidP="00D21217">
      <w:pPr>
        <w:autoSpaceDE w:val="0"/>
        <w:autoSpaceDN w:val="0"/>
        <w:adjustRightInd w:val="0"/>
        <w:spacing w:after="0" w:line="240" w:lineRule="auto"/>
        <w:rPr>
          <w:rFonts w:ascii="Times New Roman" w:hAnsi="Times New Roman" w:cs="Times New Roman"/>
          <w:b/>
          <w:sz w:val="24"/>
          <w:szCs w:val="24"/>
        </w:rPr>
      </w:pPr>
      <w:r w:rsidRPr="00786BDF">
        <w:rPr>
          <w:rFonts w:ascii="Times New Roman" w:hAnsi="Times New Roman" w:cs="Times New Roman"/>
          <w:b/>
          <w:sz w:val="24"/>
          <w:szCs w:val="24"/>
        </w:rPr>
        <w:t>Insertion Sort:</w:t>
      </w:r>
    </w:p>
    <w:p w:rsidR="00D21217" w:rsidRDefault="00D21217" w:rsidP="00D21217">
      <w:pPr>
        <w:autoSpaceDE w:val="0"/>
        <w:autoSpaceDN w:val="0"/>
        <w:adjustRightInd w:val="0"/>
        <w:spacing w:after="0" w:line="240" w:lineRule="auto"/>
        <w:rPr>
          <w:rFonts w:ascii="Times New Roman" w:hAnsi="Times New Roman" w:cs="Times New Roman"/>
          <w:b/>
          <w:sz w:val="24"/>
          <w:szCs w:val="24"/>
        </w:rPr>
      </w:pPr>
    </w:p>
    <w:p w:rsidR="00D21217" w:rsidRDefault="00D21217" w:rsidP="00D21217">
      <w:pPr>
        <w:pStyle w:val="NormalWeb"/>
        <w:shd w:val="clear" w:color="auto" w:fill="FFFFFF"/>
        <w:spacing w:after="336" w:afterAutospacing="0"/>
        <w:jc w:val="center"/>
        <w:rPr>
          <w:rFonts w:ascii="Arial" w:hAnsi="Arial" w:cs="Arial"/>
          <w:color w:val="252830"/>
        </w:rPr>
      </w:pPr>
      <w:r>
        <w:rPr>
          <w:rFonts w:ascii="Arial" w:hAnsi="Arial" w:cs="Arial"/>
          <w:noProof/>
          <w:color w:val="252830"/>
          <w:lang w:val="en-IN" w:eastAsia="en-IN"/>
        </w:rPr>
        <w:lastRenderedPageBreak/>
        <w:drawing>
          <wp:inline distT="0" distB="0" distL="0" distR="0" wp14:anchorId="5A5B35D7" wp14:editId="782D7183">
            <wp:extent cx="4762500" cy="4219575"/>
            <wp:effectExtent l="19050" t="0" r="0" b="0"/>
            <wp:docPr id="7" name="Picture 1" descr="Working of Insertion sort algorithm in programming to sort elements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nsertion sort algorithm in programming to sort elements of an array."/>
                    <pic:cNvPicPr>
                      <a:picLocks noChangeAspect="1" noChangeArrowheads="1"/>
                    </pic:cNvPicPr>
                  </pic:nvPicPr>
                  <pic:blipFill>
                    <a:blip r:embed="rId8"/>
                    <a:srcRect/>
                    <a:stretch>
                      <a:fillRect/>
                    </a:stretch>
                  </pic:blipFill>
                  <pic:spPr bwMode="auto">
                    <a:xfrm>
                      <a:off x="0" y="0"/>
                      <a:ext cx="4762500" cy="4219575"/>
                    </a:xfrm>
                    <a:prstGeom prst="rect">
                      <a:avLst/>
                    </a:prstGeom>
                    <a:noFill/>
                    <a:ln w="9525">
                      <a:noFill/>
                      <a:miter lim="800000"/>
                      <a:headEnd/>
                      <a:tailEnd/>
                    </a:ln>
                  </pic:spPr>
                </pic:pic>
              </a:graphicData>
            </a:graphic>
          </wp:inline>
        </w:drawing>
      </w:r>
    </w:p>
    <w:p w:rsidR="00D21217" w:rsidRDefault="00D21217" w:rsidP="00D21217">
      <w:pPr>
        <w:pStyle w:val="NormalWeb"/>
        <w:shd w:val="clear" w:color="auto" w:fill="FFFFFF"/>
        <w:spacing w:after="336" w:afterAutospacing="0"/>
        <w:rPr>
          <w:rStyle w:val="Strong"/>
          <w:rFonts w:ascii="Arial" w:hAnsi="Arial" w:cs="Arial"/>
          <w:color w:val="555555"/>
        </w:rPr>
      </w:pPr>
      <w:r>
        <w:rPr>
          <w:rStyle w:val="Strong"/>
          <w:rFonts w:ascii="Arial" w:hAnsi="Arial" w:cs="Arial"/>
          <w:color w:val="555555"/>
        </w:rPr>
        <w:t>Explanation</w:t>
      </w:r>
    </w:p>
    <w:p w:rsidR="00D21217" w:rsidRPr="00786BDF" w:rsidRDefault="00D21217" w:rsidP="00D21217">
      <w:pPr>
        <w:shd w:val="clear" w:color="auto" w:fill="FFFFFF"/>
        <w:spacing w:before="100" w:beforeAutospacing="1" w:after="336" w:line="240" w:lineRule="auto"/>
        <w:rPr>
          <w:rFonts w:ascii="Times New Roman" w:eastAsia="Times New Roman" w:hAnsi="Times New Roman" w:cs="Times New Roman"/>
          <w:color w:val="252830"/>
          <w:sz w:val="24"/>
          <w:szCs w:val="24"/>
          <w:lang w:val="en-US"/>
        </w:rPr>
      </w:pPr>
      <w:r w:rsidRPr="00786BDF">
        <w:rPr>
          <w:rFonts w:ascii="Times New Roman" w:eastAsia="Times New Roman" w:hAnsi="Times New Roman" w:cs="Times New Roman"/>
          <w:color w:val="252830"/>
          <w:sz w:val="24"/>
          <w:szCs w:val="24"/>
          <w:lang w:val="en-US"/>
        </w:rPr>
        <w:t>Suppose, you want to sort elements in ascending as in above figure. Then,</w:t>
      </w:r>
    </w:p>
    <w:p w:rsidR="00D21217" w:rsidRPr="00786BDF" w:rsidRDefault="00D21217" w:rsidP="00D2121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52830"/>
          <w:sz w:val="24"/>
          <w:szCs w:val="24"/>
          <w:lang w:val="en-US"/>
        </w:rPr>
      </w:pPr>
      <w:r w:rsidRPr="00786BDF">
        <w:rPr>
          <w:rFonts w:ascii="Times New Roman" w:eastAsia="Times New Roman" w:hAnsi="Times New Roman" w:cs="Times New Roman"/>
          <w:color w:val="252830"/>
          <w:sz w:val="24"/>
          <w:szCs w:val="24"/>
          <w:u w:val="single"/>
          <w:lang w:val="en-US"/>
        </w:rPr>
        <w:t>Step 1:</w:t>
      </w:r>
      <w:r w:rsidRPr="00786BDF">
        <w:rPr>
          <w:rFonts w:ascii="Times New Roman" w:eastAsia="Times New Roman" w:hAnsi="Times New Roman" w:cs="Times New Roman"/>
          <w:color w:val="252830"/>
          <w:sz w:val="24"/>
          <w:szCs w:val="24"/>
          <w:lang w:val="en-US"/>
        </w:rPr>
        <w:t> The second element of an array is compared with the elements that appears before it (only first element in this case). If the second element is smaller than first element, second element is inserted in the position of first element. After first step, first two elements of an array will be sorted.</w:t>
      </w:r>
    </w:p>
    <w:p w:rsidR="00D21217" w:rsidRPr="00786BDF" w:rsidRDefault="00D21217" w:rsidP="00D2121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52830"/>
          <w:sz w:val="24"/>
          <w:szCs w:val="24"/>
          <w:lang w:val="en-US"/>
        </w:rPr>
      </w:pPr>
      <w:r w:rsidRPr="00786BDF">
        <w:rPr>
          <w:rFonts w:ascii="Times New Roman" w:eastAsia="Times New Roman" w:hAnsi="Times New Roman" w:cs="Times New Roman"/>
          <w:color w:val="252830"/>
          <w:sz w:val="24"/>
          <w:szCs w:val="24"/>
          <w:u w:val="single"/>
          <w:lang w:val="en-US"/>
        </w:rPr>
        <w:t>Step 2:</w:t>
      </w:r>
      <w:r w:rsidRPr="00786BDF">
        <w:rPr>
          <w:rFonts w:ascii="Times New Roman" w:eastAsia="Times New Roman" w:hAnsi="Times New Roman" w:cs="Times New Roman"/>
          <w:color w:val="252830"/>
          <w:sz w:val="24"/>
          <w:szCs w:val="24"/>
          <w:lang w:val="en-US"/>
        </w:rPr>
        <w:t> The third element of an array is compared with the elements that appears before it (first and second element). If third element is smaller than first element, it is inserted in the position of first element. If third element is larger than first element but, smaller than second element, it is inserted in the position of second element. If third element is larger than both the elements, it is kept in the position as it is. After second step, first three elements of an array will be sorted.</w:t>
      </w:r>
    </w:p>
    <w:p w:rsidR="00D21217" w:rsidRPr="00786BDF" w:rsidRDefault="00D21217" w:rsidP="00D2121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52830"/>
          <w:sz w:val="24"/>
          <w:szCs w:val="24"/>
          <w:lang w:val="en-US"/>
        </w:rPr>
      </w:pPr>
      <w:r w:rsidRPr="00786BDF">
        <w:rPr>
          <w:rFonts w:ascii="Times New Roman" w:eastAsia="Times New Roman" w:hAnsi="Times New Roman" w:cs="Times New Roman"/>
          <w:color w:val="252830"/>
          <w:sz w:val="24"/>
          <w:szCs w:val="24"/>
          <w:u w:val="single"/>
          <w:lang w:val="en-US"/>
        </w:rPr>
        <w:t>Step 3:</w:t>
      </w:r>
      <w:r w:rsidRPr="00786BDF">
        <w:rPr>
          <w:rFonts w:ascii="Times New Roman" w:eastAsia="Times New Roman" w:hAnsi="Times New Roman" w:cs="Times New Roman"/>
          <w:color w:val="252830"/>
          <w:sz w:val="24"/>
          <w:szCs w:val="24"/>
          <w:lang w:val="en-US"/>
        </w:rPr>
        <w:t> </w:t>
      </w:r>
      <w:proofErr w:type="spellStart"/>
      <w:r w:rsidRPr="00786BDF">
        <w:rPr>
          <w:rFonts w:ascii="Times New Roman" w:eastAsia="Times New Roman" w:hAnsi="Times New Roman" w:cs="Times New Roman"/>
          <w:color w:val="252830"/>
          <w:sz w:val="24"/>
          <w:szCs w:val="24"/>
          <w:lang w:val="en-US"/>
        </w:rPr>
        <w:t>Similary</w:t>
      </w:r>
      <w:proofErr w:type="spellEnd"/>
      <w:r w:rsidRPr="00786BDF">
        <w:rPr>
          <w:rFonts w:ascii="Times New Roman" w:eastAsia="Times New Roman" w:hAnsi="Times New Roman" w:cs="Times New Roman"/>
          <w:color w:val="252830"/>
          <w:sz w:val="24"/>
          <w:szCs w:val="24"/>
          <w:lang w:val="en-US"/>
        </w:rPr>
        <w:t>, the fourth element of an array is compared with the elements that appears before it (first, second and third element) and the same procedure is applied and that element is inserted in the proper position. After third step, first four elements of an array will be sorted.</w:t>
      </w:r>
    </w:p>
    <w:p w:rsidR="00D21217" w:rsidRDefault="00D21217" w:rsidP="00D21217">
      <w:pPr>
        <w:shd w:val="clear" w:color="auto" w:fill="FFFFFF"/>
        <w:spacing w:before="100" w:beforeAutospacing="1" w:after="336" w:line="240" w:lineRule="auto"/>
        <w:rPr>
          <w:rFonts w:ascii="Times New Roman" w:eastAsia="Times New Roman" w:hAnsi="Times New Roman" w:cs="Times New Roman"/>
          <w:color w:val="252830"/>
          <w:sz w:val="24"/>
          <w:szCs w:val="24"/>
          <w:lang w:val="en-US"/>
        </w:rPr>
      </w:pPr>
      <w:r w:rsidRPr="00786BDF">
        <w:rPr>
          <w:rFonts w:ascii="Times New Roman" w:eastAsia="Times New Roman" w:hAnsi="Times New Roman" w:cs="Times New Roman"/>
          <w:color w:val="252830"/>
          <w:sz w:val="24"/>
          <w:szCs w:val="24"/>
          <w:lang w:val="en-US"/>
        </w:rPr>
        <w:t>If there are </w:t>
      </w:r>
      <w:r w:rsidRPr="00786BDF">
        <w:rPr>
          <w:rFonts w:ascii="Times New Roman" w:eastAsia="Times New Roman" w:hAnsi="Times New Roman" w:cs="Times New Roman"/>
          <w:color w:val="252830"/>
          <w:sz w:val="21"/>
          <w:lang w:val="en-US"/>
        </w:rPr>
        <w:t>n</w:t>
      </w:r>
      <w:r w:rsidRPr="00786BDF">
        <w:rPr>
          <w:rFonts w:ascii="Times New Roman" w:eastAsia="Times New Roman" w:hAnsi="Times New Roman" w:cs="Times New Roman"/>
          <w:color w:val="252830"/>
          <w:sz w:val="24"/>
          <w:szCs w:val="24"/>
          <w:lang w:val="en-US"/>
        </w:rPr>
        <w:t> elements to be sorted. Then, this procedure is repeated </w:t>
      </w:r>
      <w:r w:rsidRPr="00786BDF">
        <w:rPr>
          <w:rFonts w:ascii="Times New Roman" w:eastAsia="Times New Roman" w:hAnsi="Times New Roman" w:cs="Times New Roman"/>
          <w:color w:val="252830"/>
          <w:sz w:val="21"/>
          <w:lang w:val="en-US"/>
        </w:rPr>
        <w:t>n-1</w:t>
      </w:r>
      <w:r w:rsidRPr="00786BDF">
        <w:rPr>
          <w:rFonts w:ascii="Times New Roman" w:eastAsia="Times New Roman" w:hAnsi="Times New Roman" w:cs="Times New Roman"/>
          <w:color w:val="252830"/>
          <w:sz w:val="24"/>
          <w:szCs w:val="24"/>
          <w:lang w:val="en-US"/>
        </w:rPr>
        <w:t> times to get sorted list of array.</w:t>
      </w:r>
    </w:p>
    <w:p w:rsidR="00D21217" w:rsidRDefault="00D21217" w:rsidP="00D21217">
      <w:pPr>
        <w:autoSpaceDE w:val="0"/>
        <w:autoSpaceDN w:val="0"/>
        <w:adjustRightInd w:val="0"/>
        <w:spacing w:after="0" w:line="240" w:lineRule="auto"/>
        <w:rPr>
          <w:rFonts w:ascii="Times New Roman" w:hAnsi="Times New Roman" w:cs="Times New Roman"/>
          <w:b/>
          <w:bCs/>
          <w:sz w:val="24"/>
          <w:szCs w:val="24"/>
        </w:rPr>
      </w:pPr>
    </w:p>
    <w:p w:rsidR="00D21217" w:rsidRDefault="00D21217" w:rsidP="00331683">
      <w:pPr>
        <w:autoSpaceDE w:val="0"/>
        <w:autoSpaceDN w:val="0"/>
        <w:adjustRightInd w:val="0"/>
        <w:spacing w:after="0" w:line="240" w:lineRule="auto"/>
        <w:jc w:val="both"/>
        <w:rPr>
          <w:rFonts w:ascii="Times New Roman" w:hAnsi="Times New Roman" w:cs="Times New Roman"/>
          <w:b/>
          <w:sz w:val="24"/>
          <w:szCs w:val="24"/>
        </w:rPr>
      </w:pPr>
    </w:p>
    <w:p w:rsidR="00331683" w:rsidRDefault="00331683" w:rsidP="00331683">
      <w:pPr>
        <w:autoSpaceDE w:val="0"/>
        <w:autoSpaceDN w:val="0"/>
        <w:adjustRightInd w:val="0"/>
        <w:spacing w:after="0" w:line="240" w:lineRule="auto"/>
        <w:jc w:val="both"/>
        <w:rPr>
          <w:rFonts w:ascii="Times New Roman" w:hAnsi="Times New Roman" w:cs="Times New Roman"/>
          <w:sz w:val="24"/>
          <w:szCs w:val="24"/>
        </w:rPr>
      </w:pPr>
      <w:r w:rsidRPr="00431718">
        <w:rPr>
          <w:rFonts w:ascii="Times New Roman" w:hAnsi="Times New Roman" w:cs="Times New Roman"/>
          <w:b/>
          <w:sz w:val="24"/>
          <w:szCs w:val="24"/>
        </w:rPr>
        <w:t>Merge</w:t>
      </w:r>
      <w:r w:rsidR="00431718" w:rsidRPr="00431718">
        <w:rPr>
          <w:rFonts w:ascii="Times New Roman" w:hAnsi="Times New Roman" w:cs="Times New Roman"/>
          <w:b/>
          <w:sz w:val="24"/>
          <w:szCs w:val="24"/>
        </w:rPr>
        <w:t xml:space="preserve"> </w:t>
      </w:r>
      <w:proofErr w:type="gramStart"/>
      <w:r w:rsidRPr="00431718">
        <w:rPr>
          <w:rFonts w:ascii="Times New Roman" w:hAnsi="Times New Roman" w:cs="Times New Roman"/>
          <w:b/>
          <w:sz w:val="24"/>
          <w:szCs w:val="24"/>
        </w:rPr>
        <w:t xml:space="preserve">sort </w:t>
      </w:r>
      <w:r w:rsidR="00431718" w:rsidRPr="00431718">
        <w:rPr>
          <w:rFonts w:ascii="Times New Roman" w:hAnsi="Times New Roman" w:cs="Times New Roman"/>
          <w:b/>
          <w:sz w:val="24"/>
          <w:szCs w:val="24"/>
        </w:rPr>
        <w:t>:</w:t>
      </w:r>
      <w:proofErr w:type="gramEnd"/>
      <w:r w:rsidR="00431718">
        <w:rPr>
          <w:rFonts w:ascii="Times New Roman" w:hAnsi="Times New Roman" w:cs="Times New Roman"/>
          <w:sz w:val="24"/>
          <w:szCs w:val="24"/>
        </w:rPr>
        <w:t xml:space="preserve"> </w:t>
      </w:r>
      <w:r>
        <w:rPr>
          <w:rFonts w:ascii="Times New Roman" w:hAnsi="Times New Roman" w:cs="Times New Roman"/>
          <w:sz w:val="24"/>
          <w:szCs w:val="24"/>
        </w:rPr>
        <w:t xml:space="preserve">algorithms are based on a divide and conquer strategy. First, the sequence </w:t>
      </w:r>
      <w:proofErr w:type="spellStart"/>
      <w:r>
        <w:rPr>
          <w:rFonts w:ascii="Times New Roman" w:hAnsi="Times New Roman" w:cs="Times New Roman"/>
          <w:sz w:val="24"/>
          <w:szCs w:val="24"/>
        </w:rPr>
        <w:t>tobe</w:t>
      </w:r>
      <w:proofErr w:type="spellEnd"/>
      <w:r>
        <w:rPr>
          <w:rFonts w:ascii="Times New Roman" w:hAnsi="Times New Roman" w:cs="Times New Roman"/>
          <w:sz w:val="24"/>
          <w:szCs w:val="24"/>
        </w:rPr>
        <w:t xml:space="preserve"> sorted is decomposed into two halves (Divide). Each half is sorted independently Conquer).Then the two sorted halves are merged to a sorted sequence (Combine).Its worst-case running time has a lower order of growth than insertion sort. Since we are dealing</w:t>
      </w:r>
      <w:r w:rsidR="00431718">
        <w:rPr>
          <w:rFonts w:ascii="Times New Roman" w:hAnsi="Times New Roman" w:cs="Times New Roman"/>
          <w:sz w:val="24"/>
          <w:szCs w:val="24"/>
        </w:rPr>
        <w:t xml:space="preserve"> </w:t>
      </w:r>
      <w:r>
        <w:rPr>
          <w:rFonts w:ascii="Times New Roman" w:hAnsi="Times New Roman" w:cs="Times New Roman"/>
          <w:sz w:val="24"/>
          <w:szCs w:val="24"/>
        </w:rPr>
        <w:t xml:space="preserve">with </w:t>
      </w:r>
      <w:proofErr w:type="spellStart"/>
      <w:r>
        <w:rPr>
          <w:rFonts w:ascii="Times New Roman" w:hAnsi="Times New Roman" w:cs="Times New Roman"/>
          <w:sz w:val="24"/>
          <w:szCs w:val="24"/>
        </w:rPr>
        <w:t>subproblems</w:t>
      </w:r>
      <w:proofErr w:type="spellEnd"/>
      <w:r>
        <w:rPr>
          <w:rFonts w:ascii="Times New Roman" w:hAnsi="Times New Roman" w:cs="Times New Roman"/>
          <w:sz w:val="24"/>
          <w:szCs w:val="24"/>
        </w:rPr>
        <w:t xml:space="preserve">, we state each </w:t>
      </w:r>
      <w:proofErr w:type="spellStart"/>
      <w:r>
        <w:rPr>
          <w:rFonts w:ascii="Times New Roman" w:hAnsi="Times New Roman" w:cs="Times New Roman"/>
          <w:sz w:val="24"/>
          <w:szCs w:val="24"/>
        </w:rPr>
        <w:t>subproblem</w:t>
      </w:r>
      <w:proofErr w:type="spellEnd"/>
      <w:r>
        <w:rPr>
          <w:rFonts w:ascii="Times New Roman" w:hAnsi="Times New Roman" w:cs="Times New Roman"/>
          <w:sz w:val="24"/>
          <w:szCs w:val="24"/>
        </w:rPr>
        <w:t xml:space="preserve"> as sorting a </w:t>
      </w:r>
      <w:proofErr w:type="spellStart"/>
      <w:proofErr w:type="gramStart"/>
      <w:r>
        <w:rPr>
          <w:rFonts w:ascii="Times New Roman" w:hAnsi="Times New Roman" w:cs="Times New Roman"/>
          <w:sz w:val="24"/>
          <w:szCs w:val="24"/>
        </w:rPr>
        <w:t>subarray</w:t>
      </w:r>
      <w:r>
        <w:rPr>
          <w:rFonts w:ascii="Times New Roman" w:hAnsi="Times New Roman" w:cs="Times New Roman"/>
          <w:i/>
          <w:iCs/>
          <w:sz w:val="24"/>
          <w:szCs w:val="24"/>
        </w:rPr>
        <w:t>A</w:t>
      </w:r>
      <w:proofErr w:type="spellEnd"/>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 xml:space="preserve">]. Initially, </w:t>
      </w:r>
      <w:r>
        <w:rPr>
          <w:rFonts w:ascii="Times New Roman" w:hAnsi="Times New Roman" w:cs="Times New Roman"/>
          <w:i/>
          <w:iCs/>
          <w:sz w:val="24"/>
          <w:szCs w:val="24"/>
        </w:rPr>
        <w:t xml:space="preserve">p </w:t>
      </w:r>
      <w:r>
        <w:rPr>
          <w:rFonts w:ascii="Times New Roman" w:hAnsi="Times New Roman" w:cs="Times New Roman"/>
          <w:sz w:val="24"/>
          <w:szCs w:val="24"/>
        </w:rPr>
        <w:t>= 1</w:t>
      </w:r>
    </w:p>
    <w:p w:rsidR="00331683" w:rsidRDefault="00331683" w:rsidP="00331683">
      <w:pPr>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and</w:t>
      </w:r>
      <w:r>
        <w:rPr>
          <w:rFonts w:ascii="Times New Roman" w:hAnsi="Times New Roman" w:cs="Times New Roman"/>
          <w:i/>
          <w:iCs/>
          <w:sz w:val="24"/>
          <w:szCs w:val="24"/>
        </w:rPr>
        <w:t>r</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n</w:t>
      </w:r>
      <w:r>
        <w:rPr>
          <w:rFonts w:ascii="Times New Roman" w:hAnsi="Times New Roman" w:cs="Times New Roman"/>
          <w:sz w:val="24"/>
          <w:szCs w:val="24"/>
        </w:rPr>
        <w:t xml:space="preserve">, but these values change as we </w:t>
      </w:r>
      <w:proofErr w:type="spellStart"/>
      <w:r>
        <w:rPr>
          <w:rFonts w:ascii="Times New Roman" w:hAnsi="Times New Roman" w:cs="Times New Roman"/>
          <w:sz w:val="24"/>
          <w:szCs w:val="24"/>
        </w:rPr>
        <w:t>recurse</w:t>
      </w:r>
      <w:proofErr w:type="spellEnd"/>
      <w:r>
        <w:rPr>
          <w:rFonts w:ascii="Times New Roman" w:hAnsi="Times New Roman" w:cs="Times New Roman"/>
          <w:sz w:val="24"/>
          <w:szCs w:val="24"/>
        </w:rPr>
        <w:t xml:space="preserve"> through </w:t>
      </w:r>
      <w:proofErr w:type="spellStart"/>
      <w:r>
        <w:rPr>
          <w:rFonts w:ascii="Times New Roman" w:hAnsi="Times New Roman" w:cs="Times New Roman"/>
          <w:sz w:val="24"/>
          <w:szCs w:val="24"/>
        </w:rPr>
        <w:t>subproblems</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sort </w:t>
      </w:r>
      <w:proofErr w:type="gramStart"/>
      <w:r>
        <w:rPr>
          <w:rFonts w:ascii="Times New Roman" w:hAnsi="Times New Roman" w:cs="Times New Roman"/>
          <w:i/>
          <w:iCs/>
          <w:sz w:val="24"/>
          <w:szCs w:val="24"/>
        </w:rPr>
        <w:t>A</w:t>
      </w:r>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Divide Step</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 given array </w:t>
      </w:r>
      <w:r>
        <w:rPr>
          <w:rFonts w:ascii="Times New Roman" w:hAnsi="Times New Roman" w:cs="Times New Roman"/>
          <w:i/>
          <w:iCs/>
          <w:sz w:val="24"/>
          <w:szCs w:val="24"/>
        </w:rPr>
        <w:t xml:space="preserve">A </w:t>
      </w:r>
      <w:r>
        <w:rPr>
          <w:rFonts w:ascii="Times New Roman" w:hAnsi="Times New Roman" w:cs="Times New Roman"/>
          <w:sz w:val="24"/>
          <w:szCs w:val="24"/>
        </w:rPr>
        <w:t>has zero or one element, simply return; it is already sorted.</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Otherwise, split </w:t>
      </w:r>
      <w:proofErr w:type="gramStart"/>
      <w:r>
        <w:rPr>
          <w:rFonts w:ascii="Times New Roman" w:hAnsi="Times New Roman" w:cs="Times New Roman"/>
          <w:i/>
          <w:iCs/>
          <w:sz w:val="24"/>
          <w:szCs w:val="24"/>
        </w:rPr>
        <w:t>A</w:t>
      </w:r>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 xml:space="preserve">] into two </w:t>
      </w:r>
      <w:proofErr w:type="spellStart"/>
      <w:r>
        <w:rPr>
          <w:rFonts w:ascii="Times New Roman" w:hAnsi="Times New Roman" w:cs="Times New Roman"/>
          <w:sz w:val="24"/>
          <w:szCs w:val="24"/>
        </w:rPr>
        <w:t>subarrays</w:t>
      </w:r>
      <w:r>
        <w:rPr>
          <w:rFonts w:ascii="Times New Roman" w:hAnsi="Times New Roman" w:cs="Times New Roman"/>
          <w:i/>
          <w:iCs/>
          <w:sz w:val="24"/>
          <w:szCs w:val="24"/>
        </w:rPr>
        <w:t>A</w:t>
      </w:r>
      <w:proofErr w:type="spellEnd"/>
      <w:r>
        <w:rPr>
          <w:rFonts w:ascii="Times New Roman" w:hAnsi="Times New Roman" w:cs="Times New Roman"/>
          <w:sz w:val="24"/>
          <w:szCs w:val="24"/>
        </w:rPr>
        <w:t>[</w:t>
      </w:r>
      <w:r>
        <w:rPr>
          <w:rFonts w:ascii="Times New Roman" w:hAnsi="Times New Roman" w:cs="Times New Roman"/>
          <w:i/>
          <w:iCs/>
          <w:sz w:val="24"/>
          <w:szCs w:val="24"/>
        </w:rPr>
        <w:t>p</w:t>
      </w:r>
      <w:r>
        <w:rPr>
          <w:rFonts w:ascii="Times New Roman" w:hAnsi="Times New Roman" w:cs="Times New Roman"/>
          <w:sz w:val="24"/>
          <w:szCs w:val="24"/>
        </w:rPr>
        <w:t xml:space="preserve">.. </w:t>
      </w:r>
      <w:r>
        <w:rPr>
          <w:rFonts w:ascii="Times New Roman" w:hAnsi="Times New Roman" w:cs="Times New Roman"/>
          <w:i/>
          <w:iCs/>
          <w:sz w:val="24"/>
          <w:szCs w:val="24"/>
        </w:rPr>
        <w:t>q</w:t>
      </w:r>
      <w:r>
        <w:rPr>
          <w:rFonts w:ascii="Times New Roman" w:hAnsi="Times New Roman" w:cs="Times New Roman"/>
          <w:sz w:val="24"/>
          <w:szCs w:val="24"/>
        </w:rPr>
        <w:t xml:space="preserve">] and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 xml:space="preserve">q </w:t>
      </w:r>
      <w:r>
        <w:rPr>
          <w:rFonts w:ascii="Times New Roman" w:hAnsi="Times New Roman" w:cs="Times New Roman"/>
          <w:sz w:val="24"/>
          <w:szCs w:val="24"/>
        </w:rPr>
        <w:t xml:space="preserve">+ 1 .. </w:t>
      </w:r>
      <w:r>
        <w:rPr>
          <w:rFonts w:ascii="Times New Roman" w:hAnsi="Times New Roman" w:cs="Times New Roman"/>
          <w:i/>
          <w:iCs/>
          <w:sz w:val="24"/>
          <w:szCs w:val="24"/>
        </w:rPr>
        <w:t>r</w:t>
      </w:r>
      <w:r>
        <w:rPr>
          <w:rFonts w:ascii="Times New Roman" w:hAnsi="Times New Roman" w:cs="Times New Roman"/>
          <w:sz w:val="24"/>
          <w:szCs w:val="24"/>
        </w:rPr>
        <w:t>], each</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containing</w:t>
      </w:r>
      <w:proofErr w:type="gramEnd"/>
      <w:r>
        <w:rPr>
          <w:rFonts w:ascii="Times New Roman" w:hAnsi="Times New Roman" w:cs="Times New Roman"/>
          <w:sz w:val="24"/>
          <w:szCs w:val="24"/>
        </w:rPr>
        <w:t xml:space="preserve"> about half of the elements of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 xml:space="preserve">]. That is, </w:t>
      </w:r>
      <w:r>
        <w:rPr>
          <w:rFonts w:ascii="Times New Roman" w:hAnsi="Times New Roman" w:cs="Times New Roman"/>
          <w:i/>
          <w:iCs/>
          <w:sz w:val="24"/>
          <w:szCs w:val="24"/>
        </w:rPr>
        <w:t xml:space="preserve">q </w:t>
      </w:r>
      <w:r>
        <w:rPr>
          <w:rFonts w:ascii="Times New Roman" w:hAnsi="Times New Roman" w:cs="Times New Roman"/>
          <w:sz w:val="24"/>
          <w:szCs w:val="24"/>
        </w:rPr>
        <w:t>is the halfway point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of</w:t>
      </w:r>
      <w:r>
        <w:rPr>
          <w:rFonts w:ascii="Times New Roman" w:hAnsi="Times New Roman" w:cs="Times New Roman"/>
          <w:i/>
          <w:iCs/>
          <w:sz w:val="24"/>
          <w:szCs w:val="24"/>
        </w:rPr>
        <w:t>A</w:t>
      </w:r>
      <w:proofErr w:type="spellEnd"/>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Conquer Step</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Conquer by recursively sorting the two </w:t>
      </w:r>
      <w:proofErr w:type="spellStart"/>
      <w:proofErr w:type="gramStart"/>
      <w:r>
        <w:rPr>
          <w:rFonts w:ascii="Times New Roman" w:hAnsi="Times New Roman" w:cs="Times New Roman"/>
          <w:sz w:val="24"/>
          <w:szCs w:val="24"/>
        </w:rPr>
        <w:t>subarrays</w:t>
      </w:r>
      <w:r>
        <w:rPr>
          <w:rFonts w:ascii="Times New Roman" w:hAnsi="Times New Roman" w:cs="Times New Roman"/>
          <w:i/>
          <w:iCs/>
          <w:sz w:val="24"/>
          <w:szCs w:val="24"/>
        </w:rPr>
        <w:t>A</w:t>
      </w:r>
      <w:proofErr w:type="spellEnd"/>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q</w:t>
      </w:r>
      <w:r>
        <w:rPr>
          <w:rFonts w:ascii="Times New Roman" w:hAnsi="Times New Roman" w:cs="Times New Roman"/>
          <w:sz w:val="24"/>
          <w:szCs w:val="24"/>
        </w:rPr>
        <w:t xml:space="preserve">] and </w:t>
      </w:r>
      <w:r>
        <w:rPr>
          <w:rFonts w:ascii="Times New Roman" w:hAnsi="Times New Roman" w:cs="Times New Roman"/>
          <w:i/>
          <w:iCs/>
          <w:sz w:val="24"/>
          <w:szCs w:val="24"/>
        </w:rPr>
        <w:t>A</w:t>
      </w:r>
      <w:r>
        <w:rPr>
          <w:rFonts w:ascii="Times New Roman" w:hAnsi="Times New Roman" w:cs="Times New Roman"/>
          <w:sz w:val="24"/>
          <w:szCs w:val="24"/>
        </w:rPr>
        <w:t>[</w:t>
      </w:r>
      <w:r>
        <w:rPr>
          <w:rFonts w:ascii="Times New Roman" w:hAnsi="Times New Roman" w:cs="Times New Roman"/>
          <w:i/>
          <w:iCs/>
          <w:sz w:val="24"/>
          <w:szCs w:val="24"/>
        </w:rPr>
        <w:t xml:space="preserve">q </w:t>
      </w:r>
      <w:r>
        <w:rPr>
          <w:rFonts w:ascii="Times New Roman" w:hAnsi="Times New Roman" w:cs="Times New Roman"/>
          <w:sz w:val="24"/>
          <w:szCs w:val="24"/>
        </w:rPr>
        <w:t xml:space="preserve">+ 1 .. </w:t>
      </w:r>
      <w:r>
        <w:rPr>
          <w:rFonts w:ascii="Times New Roman" w:hAnsi="Times New Roman" w:cs="Times New Roman"/>
          <w:i/>
          <w:iCs/>
          <w:sz w:val="24"/>
          <w:szCs w:val="24"/>
        </w:rPr>
        <w:t>r</w:t>
      </w: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Combine Step</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Combine the elements back in </w:t>
      </w:r>
      <w:proofErr w:type="gramStart"/>
      <w:r>
        <w:rPr>
          <w:rFonts w:ascii="Times New Roman" w:hAnsi="Times New Roman" w:cs="Times New Roman"/>
          <w:i/>
          <w:iCs/>
          <w:sz w:val="24"/>
          <w:szCs w:val="24"/>
        </w:rPr>
        <w:t>A</w:t>
      </w:r>
      <w:r>
        <w:rPr>
          <w:rFonts w:ascii="Times New Roman" w:hAnsi="Times New Roman" w:cs="Times New Roman"/>
          <w:sz w:val="24"/>
          <w:szCs w:val="24"/>
        </w:rPr>
        <w:t>[</w:t>
      </w:r>
      <w:proofErr w:type="gramEnd"/>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r</w:t>
      </w:r>
      <w:r>
        <w:rPr>
          <w:rFonts w:ascii="Times New Roman" w:hAnsi="Times New Roman" w:cs="Times New Roman"/>
          <w:sz w:val="24"/>
          <w:szCs w:val="24"/>
        </w:rPr>
        <w:t xml:space="preserve">] by merging the two sorted </w:t>
      </w:r>
      <w:proofErr w:type="spellStart"/>
      <w:r>
        <w:rPr>
          <w:rFonts w:ascii="Times New Roman" w:hAnsi="Times New Roman" w:cs="Times New Roman"/>
          <w:sz w:val="24"/>
          <w:szCs w:val="24"/>
        </w:rPr>
        <w:t>subarrays</w:t>
      </w:r>
      <w:r>
        <w:rPr>
          <w:rFonts w:ascii="Times New Roman" w:hAnsi="Times New Roman" w:cs="Times New Roman"/>
          <w:i/>
          <w:iCs/>
          <w:sz w:val="24"/>
          <w:szCs w:val="24"/>
        </w:rPr>
        <w:t>A</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p </w:t>
      </w:r>
      <w:r>
        <w:rPr>
          <w:rFonts w:ascii="Times New Roman" w:hAnsi="Times New Roman" w:cs="Times New Roman"/>
          <w:sz w:val="24"/>
          <w:szCs w:val="24"/>
        </w:rPr>
        <w:t xml:space="preserve">.. </w:t>
      </w:r>
      <w:r>
        <w:rPr>
          <w:rFonts w:ascii="Times New Roman" w:hAnsi="Times New Roman" w:cs="Times New Roman"/>
          <w:i/>
          <w:iCs/>
          <w:sz w:val="24"/>
          <w:szCs w:val="24"/>
        </w:rPr>
        <w:t>q</w:t>
      </w:r>
      <w:r>
        <w:rPr>
          <w:rFonts w:ascii="Times New Roman" w:hAnsi="Times New Roman" w:cs="Times New Roman"/>
          <w:sz w:val="24"/>
          <w:szCs w:val="24"/>
        </w:rPr>
        <w:t>]</w:t>
      </w:r>
    </w:p>
    <w:p w:rsidR="00331683" w:rsidRDefault="00331683" w:rsidP="00331683">
      <w:pPr>
        <w:rPr>
          <w:rFonts w:ascii="Times New Roman" w:hAnsi="Times New Roman" w:cs="Times New Roman"/>
          <w:sz w:val="24"/>
          <w:szCs w:val="24"/>
        </w:rPr>
      </w:pPr>
      <w:proofErr w:type="spellStart"/>
      <w:proofErr w:type="gramStart"/>
      <w:r>
        <w:rPr>
          <w:rFonts w:ascii="Times New Roman" w:hAnsi="Times New Roman" w:cs="Times New Roman"/>
          <w:sz w:val="24"/>
          <w:szCs w:val="24"/>
        </w:rPr>
        <w:t>and</w:t>
      </w:r>
      <w:r>
        <w:rPr>
          <w:rFonts w:ascii="Times New Roman" w:hAnsi="Times New Roman" w:cs="Times New Roman"/>
          <w:i/>
          <w:iCs/>
          <w:sz w:val="24"/>
          <w:szCs w:val="24"/>
        </w:rPr>
        <w:t>A</w:t>
      </w:r>
      <w:proofErr w:type="spellEnd"/>
      <w:r>
        <w:rPr>
          <w:rFonts w:ascii="Times New Roman" w:hAnsi="Times New Roman" w:cs="Times New Roman"/>
          <w:sz w:val="24"/>
          <w:szCs w:val="24"/>
        </w:rPr>
        <w:t>[</w:t>
      </w:r>
      <w:proofErr w:type="gramEnd"/>
      <w:r>
        <w:rPr>
          <w:rFonts w:ascii="Times New Roman" w:hAnsi="Times New Roman" w:cs="Times New Roman"/>
          <w:i/>
          <w:iCs/>
          <w:sz w:val="24"/>
          <w:szCs w:val="24"/>
        </w:rPr>
        <w:t xml:space="preserve">q </w:t>
      </w:r>
      <w:r>
        <w:rPr>
          <w:rFonts w:ascii="Times New Roman" w:hAnsi="Times New Roman" w:cs="Times New Roman"/>
          <w:sz w:val="24"/>
          <w:szCs w:val="24"/>
        </w:rPr>
        <w:t xml:space="preserve">+ 1 .. </w:t>
      </w:r>
      <w:r>
        <w:rPr>
          <w:rFonts w:ascii="Times New Roman" w:hAnsi="Times New Roman" w:cs="Times New Roman"/>
          <w:i/>
          <w:iCs/>
          <w:sz w:val="24"/>
          <w:szCs w:val="24"/>
        </w:rPr>
        <w:t>r</w:t>
      </w:r>
      <w:r>
        <w:rPr>
          <w:rFonts w:ascii="Times New Roman" w:hAnsi="Times New Roman" w:cs="Times New Roman"/>
          <w:sz w:val="24"/>
          <w:szCs w:val="24"/>
        </w:rPr>
        <w:t>] into a sorted sequence</w:t>
      </w:r>
    </w:p>
    <w:p w:rsidR="00331683" w:rsidRDefault="00331683" w:rsidP="00331683">
      <w:r>
        <w:rPr>
          <w:noProof/>
          <w:lang w:eastAsia="en-IN"/>
        </w:rPr>
        <w:drawing>
          <wp:inline distT="0" distB="0" distL="0" distR="0" wp14:anchorId="0E1E89B4" wp14:editId="449574DD">
            <wp:extent cx="5731510" cy="294879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48791"/>
                    </a:xfrm>
                    <a:prstGeom prst="rect">
                      <a:avLst/>
                    </a:prstGeom>
                    <a:noFill/>
                    <a:ln>
                      <a:noFill/>
                    </a:ln>
                  </pic:spPr>
                </pic:pic>
              </a:graphicData>
            </a:graphic>
          </wp:inline>
        </w:drawing>
      </w:r>
    </w:p>
    <w:p w:rsidR="00331683" w:rsidRDefault="00331683" w:rsidP="00331683">
      <w:r>
        <w:rPr>
          <w:noProof/>
          <w:lang w:eastAsia="en-IN"/>
        </w:rPr>
        <w:lastRenderedPageBreak/>
        <w:drawing>
          <wp:inline distT="0" distB="0" distL="0" distR="0" wp14:anchorId="34B11E26" wp14:editId="09DE65CF">
            <wp:extent cx="5731510" cy="284239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2398"/>
                    </a:xfrm>
                    <a:prstGeom prst="rect">
                      <a:avLst/>
                    </a:prstGeom>
                    <a:noFill/>
                    <a:ln>
                      <a:noFill/>
                    </a:ln>
                  </pic:spPr>
                </pic:pic>
              </a:graphicData>
            </a:graphic>
          </wp:inline>
        </w:drawing>
      </w:r>
    </w:p>
    <w:p w:rsidR="00331683" w:rsidRDefault="00331683" w:rsidP="0033168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Algorithm </w:t>
      </w:r>
      <w:proofErr w:type="spellStart"/>
      <w:proofErr w:type="gramStart"/>
      <w:r>
        <w:rPr>
          <w:rFonts w:ascii="Times New Roman" w:hAnsi="Times New Roman" w:cs="Times New Roman"/>
          <w:b/>
          <w:bCs/>
          <w:sz w:val="24"/>
          <w:szCs w:val="24"/>
        </w:rPr>
        <w:t>MergeSort</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int</w:t>
      </w:r>
      <w:proofErr w:type="spellEnd"/>
      <w:r>
        <w:rPr>
          <w:rFonts w:ascii="Times New Roman" w:hAnsi="Times New Roman" w:cs="Times New Roman"/>
          <w:b/>
          <w:bCs/>
          <w:sz w:val="24"/>
          <w:szCs w:val="24"/>
        </w:rPr>
        <w:t xml:space="preserve"> A[0....n-1,low,high) :</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(low&lt;high) then</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mid</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low+high</w:t>
      </w:r>
      <w:proofErr w:type="spellEnd"/>
      <w:r>
        <w:rPr>
          <w:rFonts w:ascii="Times New Roman" w:hAnsi="Times New Roman" w:cs="Times New Roman"/>
          <w:sz w:val="24"/>
          <w:szCs w:val="24"/>
        </w:rPr>
        <w:t>)/2</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MergeSort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A,low,mid</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MergeSort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A,low,mid</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Combine(</w:t>
      </w:r>
      <w:proofErr w:type="spellStart"/>
      <w:proofErr w:type="gramEnd"/>
      <w:r>
        <w:rPr>
          <w:rFonts w:ascii="Times New Roman" w:hAnsi="Times New Roman" w:cs="Times New Roman"/>
          <w:sz w:val="24"/>
          <w:szCs w:val="24"/>
        </w:rPr>
        <w:t>A,low,mid,high</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Algorithm </w:t>
      </w:r>
      <w:proofErr w:type="gramStart"/>
      <w:r>
        <w:rPr>
          <w:rFonts w:ascii="Times New Roman" w:hAnsi="Times New Roman" w:cs="Times New Roman"/>
          <w:b/>
          <w:bCs/>
          <w:sz w:val="24"/>
          <w:szCs w:val="24"/>
        </w:rPr>
        <w:t>Combine(</w:t>
      </w:r>
      <w:proofErr w:type="spellStart"/>
      <w:proofErr w:type="gramEnd"/>
      <w:r>
        <w:rPr>
          <w:rFonts w:ascii="Times New Roman" w:hAnsi="Times New Roman" w:cs="Times New Roman"/>
          <w:b/>
          <w:bCs/>
          <w:sz w:val="24"/>
          <w:szCs w:val="24"/>
        </w:rPr>
        <w:t>int</w:t>
      </w:r>
      <w:proofErr w:type="spellEnd"/>
      <w:r>
        <w:rPr>
          <w:rFonts w:ascii="Times New Roman" w:hAnsi="Times New Roman" w:cs="Times New Roman"/>
          <w:b/>
          <w:bCs/>
          <w:sz w:val="24"/>
          <w:szCs w:val="24"/>
        </w:rPr>
        <w:t xml:space="preserve"> A[0....n-1,low,high) :</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proofErr w:type="gramStart"/>
      <w:r>
        <w:rPr>
          <w:rFonts w:ascii="Times New Roman" w:hAnsi="Times New Roman" w:cs="Times New Roman"/>
          <w:sz w:val="24"/>
          <w:szCs w:val="24"/>
        </w:rPr>
        <w:t>k</w:t>
      </w:r>
      <w:proofErr w:type="gramEnd"/>
      <w:r>
        <w:rPr>
          <w:rFonts w:ascii="Times New Roman" w:hAnsi="Times New Roman" w:cs="Times New Roman"/>
          <w:sz w:val="24"/>
          <w:szCs w:val="24"/>
        </w:rPr>
        <w:t xml:space="preserve"> ← low</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proofErr w:type="gram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 low</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sz w:val="24"/>
          <w:szCs w:val="24"/>
        </w:rPr>
        <w:t>j</w:t>
      </w:r>
      <w:proofErr w:type="gramEnd"/>
      <w:r>
        <w:rPr>
          <w:rFonts w:ascii="Times New Roman" w:hAnsi="Times New Roman" w:cs="Times New Roman"/>
          <w:sz w:val="24"/>
          <w:szCs w:val="24"/>
        </w:rPr>
        <w:t xml:space="preserve"> ← mid+1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while(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&lt;= mid &amp;&amp; j&lt;=high) do</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]&lt;=A[j] then</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temp[</w:t>
      </w:r>
      <w:proofErr w:type="gramEnd"/>
      <w:r>
        <w:rPr>
          <w:rFonts w:ascii="Times New Roman" w:hAnsi="Times New Roman" w:cs="Times New Roman"/>
          <w:sz w:val="24"/>
          <w:szCs w:val="24"/>
        </w:rPr>
        <w:t>k] ←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k←k+1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else</w:t>
      </w:r>
      <w:proofErr w:type="gramEnd"/>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temp[</w:t>
      </w:r>
      <w:proofErr w:type="gramEnd"/>
      <w:r>
        <w:rPr>
          <w:rFonts w:ascii="Times New Roman" w:hAnsi="Times New Roman" w:cs="Times New Roman"/>
          <w:sz w:val="24"/>
          <w:szCs w:val="24"/>
        </w:rPr>
        <w:t>k] ← A[j]</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j←j+1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k←k+1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proofErr w:type="gramStart"/>
      <w:r>
        <w:rPr>
          <w:rFonts w:ascii="Times New Roman" w:hAnsi="Times New Roman" w:cs="Times New Roman"/>
          <w:sz w:val="24"/>
          <w:szCs w:val="24"/>
        </w:rPr>
        <w:t>while(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&lt;=mid) do</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temp[</w:t>
      </w:r>
      <w:proofErr w:type="gramEnd"/>
      <w:r>
        <w:rPr>
          <w:rFonts w:ascii="Times New Roman" w:hAnsi="Times New Roman" w:cs="Times New Roman"/>
          <w:sz w:val="24"/>
          <w:szCs w:val="24"/>
        </w:rPr>
        <w:t>k] ← 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k←k+1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j&lt;=high) do</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temp[</w:t>
      </w:r>
      <w:proofErr w:type="gramEnd"/>
      <w:r>
        <w:rPr>
          <w:rFonts w:ascii="Times New Roman" w:hAnsi="Times New Roman" w:cs="Times New Roman"/>
          <w:sz w:val="24"/>
          <w:szCs w:val="24"/>
        </w:rPr>
        <w:t>k] ← A[j]</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j←j+1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k←k+1</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31683" w:rsidRDefault="00331683" w:rsidP="00331683">
      <w:pPr>
        <w:autoSpaceDE w:val="0"/>
        <w:autoSpaceDN w:val="0"/>
        <w:adjustRightInd w:val="0"/>
        <w:spacing w:after="0" w:line="240" w:lineRule="auto"/>
        <w:rPr>
          <w:rFonts w:ascii="Times New Roman" w:hAnsi="Times New Roman" w:cs="Times New Roman"/>
          <w:sz w:val="24"/>
          <w:szCs w:val="24"/>
        </w:rPr>
      </w:pP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Quicksort </w:t>
      </w:r>
      <w:r>
        <w:rPr>
          <w:rFonts w:ascii="Times New Roman" w:hAnsi="Times New Roman" w:cs="Times New Roman"/>
          <w:sz w:val="24"/>
          <w:szCs w:val="24"/>
        </w:rPr>
        <w:t>is a very efficient sorting algorithm invented by C.A.R. Hoare.</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has two phases:</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partition phase and</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sort phase.</w:t>
      </w:r>
    </w:p>
    <w:p w:rsidR="00431718" w:rsidRDefault="00431718" w:rsidP="0043171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we will see, most of the work is done in the partition phase - it works out where to divide </w:t>
      </w:r>
      <w:proofErr w:type="spellStart"/>
      <w:r>
        <w:rPr>
          <w:rFonts w:ascii="Times New Roman" w:hAnsi="Times New Roman" w:cs="Times New Roman"/>
          <w:sz w:val="24"/>
          <w:szCs w:val="24"/>
        </w:rPr>
        <w:t>thework</w:t>
      </w:r>
      <w:proofErr w:type="spellEnd"/>
      <w:r>
        <w:rPr>
          <w:rFonts w:ascii="Times New Roman" w:hAnsi="Times New Roman" w:cs="Times New Roman"/>
          <w:sz w:val="24"/>
          <w:szCs w:val="24"/>
        </w:rPr>
        <w:t xml:space="preserve">. The sort phase simply sorts the two smaller problems that are generated in the  </w:t>
      </w:r>
      <w:proofErr w:type="spellStart"/>
      <w:r>
        <w:rPr>
          <w:rFonts w:ascii="Times New Roman" w:hAnsi="Times New Roman" w:cs="Times New Roman"/>
          <w:sz w:val="24"/>
          <w:szCs w:val="24"/>
        </w:rPr>
        <w:t>partitionphase.In</w:t>
      </w:r>
      <w:proofErr w:type="spellEnd"/>
      <w:r>
        <w:rPr>
          <w:rFonts w:ascii="Times New Roman" w:hAnsi="Times New Roman" w:cs="Times New Roman"/>
          <w:sz w:val="24"/>
          <w:szCs w:val="24"/>
        </w:rPr>
        <w:t xml:space="preserve"> quicksort, we divide the array of items to be sorted into two partitions and then call </w:t>
      </w:r>
      <w:proofErr w:type="spellStart"/>
      <w:r>
        <w:rPr>
          <w:rFonts w:ascii="Times New Roman" w:hAnsi="Times New Roman" w:cs="Times New Roman"/>
          <w:sz w:val="24"/>
          <w:szCs w:val="24"/>
        </w:rPr>
        <w:t>thequicksort</w:t>
      </w:r>
      <w:proofErr w:type="spellEnd"/>
      <w:r>
        <w:rPr>
          <w:rFonts w:ascii="Times New Roman" w:hAnsi="Times New Roman" w:cs="Times New Roman"/>
          <w:sz w:val="24"/>
          <w:szCs w:val="24"/>
        </w:rPr>
        <w:t xml:space="preserve"> procedure recursively to sort the two partitions, </w:t>
      </w:r>
      <w:proofErr w:type="spellStart"/>
      <w:r>
        <w:rPr>
          <w:rFonts w:ascii="Times New Roman" w:hAnsi="Times New Roman" w:cs="Times New Roman"/>
          <w:i/>
          <w:iCs/>
          <w:sz w:val="24"/>
          <w:szCs w:val="24"/>
        </w:rPr>
        <w:t>ie</w:t>
      </w:r>
      <w:r>
        <w:rPr>
          <w:rFonts w:ascii="Times New Roman" w:hAnsi="Times New Roman" w:cs="Times New Roman"/>
          <w:sz w:val="24"/>
          <w:szCs w:val="24"/>
        </w:rPr>
        <w:t>we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divide </w:t>
      </w:r>
      <w:r>
        <w:rPr>
          <w:rFonts w:ascii="Times New Roman" w:hAnsi="Times New Roman" w:cs="Times New Roman"/>
          <w:sz w:val="24"/>
          <w:szCs w:val="24"/>
        </w:rPr>
        <w:t xml:space="preserve">the problem into </w:t>
      </w:r>
      <w:proofErr w:type="spellStart"/>
      <w:r>
        <w:rPr>
          <w:rFonts w:ascii="Times New Roman" w:hAnsi="Times New Roman" w:cs="Times New Roman"/>
          <w:sz w:val="24"/>
          <w:szCs w:val="24"/>
        </w:rPr>
        <w:t>twosmaller</w:t>
      </w:r>
      <w:proofErr w:type="spellEnd"/>
      <w:r>
        <w:rPr>
          <w:rFonts w:ascii="Times New Roman" w:hAnsi="Times New Roman" w:cs="Times New Roman"/>
          <w:sz w:val="24"/>
          <w:szCs w:val="24"/>
        </w:rPr>
        <w:t xml:space="preserve"> ones and </w:t>
      </w:r>
      <w:r>
        <w:rPr>
          <w:rFonts w:ascii="Times New Roman" w:hAnsi="Times New Roman" w:cs="Times New Roman"/>
          <w:i/>
          <w:iCs/>
          <w:sz w:val="24"/>
          <w:szCs w:val="24"/>
        </w:rPr>
        <w:t xml:space="preserve">conquer </w:t>
      </w:r>
      <w:r>
        <w:rPr>
          <w:rFonts w:ascii="Times New Roman" w:hAnsi="Times New Roman" w:cs="Times New Roman"/>
          <w:sz w:val="24"/>
          <w:szCs w:val="24"/>
        </w:rPr>
        <w:t xml:space="preserve">by solving the smaller </w:t>
      </w:r>
      <w:proofErr w:type="spellStart"/>
      <w:r>
        <w:rPr>
          <w:rFonts w:ascii="Times New Roman" w:hAnsi="Times New Roman" w:cs="Times New Roman"/>
          <w:sz w:val="24"/>
          <w:szCs w:val="24"/>
        </w:rPr>
        <w:t>ones.For</w:t>
      </w:r>
      <w:proofErr w:type="spellEnd"/>
      <w:r>
        <w:rPr>
          <w:rFonts w:ascii="Times New Roman" w:hAnsi="Times New Roman" w:cs="Times New Roman"/>
          <w:sz w:val="24"/>
          <w:szCs w:val="24"/>
        </w:rPr>
        <w:t xml:space="preserve"> the strategy to be effective, the </w:t>
      </w:r>
      <w:r>
        <w:rPr>
          <w:rFonts w:ascii="Times New Roman" w:hAnsi="Times New Roman" w:cs="Times New Roman"/>
          <w:i/>
          <w:iCs/>
          <w:sz w:val="24"/>
          <w:szCs w:val="24"/>
        </w:rPr>
        <w:t xml:space="preserve">partition </w:t>
      </w:r>
      <w:r>
        <w:rPr>
          <w:rFonts w:ascii="Times New Roman" w:hAnsi="Times New Roman" w:cs="Times New Roman"/>
          <w:sz w:val="24"/>
          <w:szCs w:val="24"/>
        </w:rPr>
        <w:t>phase must ensure that all the items in one part (</w:t>
      </w:r>
      <w:proofErr w:type="spellStart"/>
      <w:r>
        <w:rPr>
          <w:rFonts w:ascii="Times New Roman" w:hAnsi="Times New Roman" w:cs="Times New Roman"/>
          <w:sz w:val="24"/>
          <w:szCs w:val="24"/>
        </w:rPr>
        <w:t>thelower</w:t>
      </w:r>
      <w:proofErr w:type="spellEnd"/>
      <w:r>
        <w:rPr>
          <w:rFonts w:ascii="Times New Roman" w:hAnsi="Times New Roman" w:cs="Times New Roman"/>
          <w:sz w:val="24"/>
          <w:szCs w:val="24"/>
        </w:rPr>
        <w:t xml:space="preserve"> part) and less than all those in the other (upper) </w:t>
      </w:r>
      <w:proofErr w:type="spellStart"/>
      <w:r>
        <w:rPr>
          <w:rFonts w:ascii="Times New Roman" w:hAnsi="Times New Roman" w:cs="Times New Roman"/>
          <w:sz w:val="24"/>
          <w:szCs w:val="24"/>
        </w:rPr>
        <w:t>part.To</w:t>
      </w:r>
      <w:proofErr w:type="spellEnd"/>
      <w:r>
        <w:rPr>
          <w:rFonts w:ascii="Times New Roman" w:hAnsi="Times New Roman" w:cs="Times New Roman"/>
          <w:sz w:val="24"/>
          <w:szCs w:val="24"/>
        </w:rPr>
        <w:t xml:space="preserve"> do this, we choose a </w:t>
      </w:r>
      <w:r>
        <w:rPr>
          <w:rFonts w:ascii="Times New Roman" w:hAnsi="Times New Roman" w:cs="Times New Roman"/>
          <w:i/>
          <w:iCs/>
          <w:sz w:val="24"/>
          <w:szCs w:val="24"/>
        </w:rPr>
        <w:t xml:space="preserve">pivot </w:t>
      </w:r>
      <w:r>
        <w:rPr>
          <w:rFonts w:ascii="Times New Roman" w:hAnsi="Times New Roman" w:cs="Times New Roman"/>
          <w:sz w:val="24"/>
          <w:szCs w:val="24"/>
        </w:rPr>
        <w:t xml:space="preserve">element and arrange that all the items in the lower part are less </w:t>
      </w:r>
      <w:proofErr w:type="spellStart"/>
      <w:r>
        <w:rPr>
          <w:rFonts w:ascii="Times New Roman" w:hAnsi="Times New Roman" w:cs="Times New Roman"/>
          <w:sz w:val="24"/>
          <w:szCs w:val="24"/>
        </w:rPr>
        <w:t>thanthe</w:t>
      </w:r>
      <w:proofErr w:type="spellEnd"/>
      <w:r>
        <w:rPr>
          <w:rFonts w:ascii="Times New Roman" w:hAnsi="Times New Roman" w:cs="Times New Roman"/>
          <w:sz w:val="24"/>
          <w:szCs w:val="24"/>
        </w:rPr>
        <w:t xml:space="preserve"> pivot and all those in the upper part greater than it. In the most general case, we </w:t>
      </w:r>
      <w:proofErr w:type="spellStart"/>
      <w:r>
        <w:rPr>
          <w:rFonts w:ascii="Times New Roman" w:hAnsi="Times New Roman" w:cs="Times New Roman"/>
          <w:sz w:val="24"/>
          <w:szCs w:val="24"/>
        </w:rPr>
        <w:t>don‟t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knowanything</w:t>
      </w:r>
      <w:proofErr w:type="spellEnd"/>
      <w:r>
        <w:rPr>
          <w:rFonts w:ascii="Times New Roman" w:hAnsi="Times New Roman" w:cs="Times New Roman"/>
          <w:sz w:val="24"/>
          <w:szCs w:val="24"/>
        </w:rPr>
        <w:t xml:space="preserve"> about the items to be sorted, so that any choice of the pivot element will do - the </w:t>
      </w:r>
      <w:proofErr w:type="spellStart"/>
      <w:r>
        <w:rPr>
          <w:rFonts w:ascii="Times New Roman" w:hAnsi="Times New Roman" w:cs="Times New Roman"/>
          <w:sz w:val="24"/>
          <w:szCs w:val="24"/>
        </w:rPr>
        <w:t>firstelement</w:t>
      </w:r>
      <w:proofErr w:type="spellEnd"/>
      <w:r>
        <w:rPr>
          <w:rFonts w:ascii="Times New Roman" w:hAnsi="Times New Roman" w:cs="Times New Roman"/>
          <w:sz w:val="24"/>
          <w:szCs w:val="24"/>
        </w:rPr>
        <w:t xml:space="preserve"> is a convenient one.</w:t>
      </w:r>
    </w:p>
    <w:p w:rsidR="00431718" w:rsidRDefault="00431718" w:rsidP="00431718">
      <w:pPr>
        <w:autoSpaceDE w:val="0"/>
        <w:autoSpaceDN w:val="0"/>
        <w:adjustRightInd w:val="0"/>
        <w:spacing w:after="0" w:line="240" w:lineRule="auto"/>
        <w:jc w:val="both"/>
        <w:rPr>
          <w:rFonts w:ascii="Times New Roman" w:hAnsi="Times New Roman" w:cs="Times New Roman"/>
          <w:sz w:val="24"/>
          <w:szCs w:val="24"/>
        </w:rPr>
      </w:pP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84E7494" wp14:editId="44DB06BD">
            <wp:extent cx="5731510" cy="1862501"/>
            <wp:effectExtent l="0" t="0" r="254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62501"/>
                    </a:xfrm>
                    <a:prstGeom prst="rect">
                      <a:avLst/>
                    </a:prstGeom>
                    <a:noFill/>
                    <a:ln>
                      <a:noFill/>
                    </a:ln>
                  </pic:spPr>
                </pic:pic>
              </a:graphicData>
            </a:graphic>
          </wp:inline>
        </w:drawing>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9E6A9C" wp14:editId="556CB65E">
            <wp:extent cx="5731510" cy="1390933"/>
            <wp:effectExtent l="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90933"/>
                    </a:xfrm>
                    <a:prstGeom prst="rect">
                      <a:avLst/>
                    </a:prstGeom>
                    <a:noFill/>
                    <a:ln>
                      <a:noFill/>
                    </a:ln>
                  </pic:spPr>
                </pic:pic>
              </a:graphicData>
            </a:graphic>
          </wp:inline>
        </w:drawing>
      </w:r>
    </w:p>
    <w:p w:rsidR="00431718" w:rsidRDefault="00431718" w:rsidP="0043171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Algorithm </w:t>
      </w:r>
      <w:proofErr w:type="gramStart"/>
      <w:r>
        <w:rPr>
          <w:rFonts w:ascii="Times New Roman,Bold" w:hAnsi="Times New Roman,Bold" w:cs="Times New Roman,Bold"/>
          <w:b/>
          <w:bCs/>
          <w:sz w:val="24"/>
          <w:szCs w:val="24"/>
        </w:rPr>
        <w:t>Quicksort(</w:t>
      </w:r>
      <w:proofErr w:type="gramEnd"/>
      <w:r>
        <w:rPr>
          <w:rFonts w:ascii="Times New Roman,Bold" w:hAnsi="Times New Roman,Bold" w:cs="Times New Roman,Bold"/>
          <w:b/>
          <w:bCs/>
          <w:sz w:val="24"/>
          <w:szCs w:val="24"/>
        </w:rPr>
        <w:t xml:space="preserve"> A[0……n</w:t>
      </w:r>
      <w:r>
        <w:rPr>
          <w:rFonts w:ascii="Times New Roman" w:hAnsi="Times New Roman" w:cs="Times New Roman"/>
          <w:b/>
          <w:bCs/>
          <w:sz w:val="24"/>
          <w:szCs w:val="24"/>
        </w:rPr>
        <w:t>-1, low, high) :</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low&lt;high) then</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w:t>
      </w:r>
      <w:proofErr w:type="gramEnd"/>
      <w:r>
        <w:rPr>
          <w:rFonts w:ascii="Times New Roman" w:hAnsi="Times New Roman" w:cs="Times New Roman"/>
          <w:sz w:val="24"/>
          <w:szCs w:val="24"/>
        </w:rPr>
        <w:t xml:space="preserve"> ← partition(A[low………high])</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Quicksort(</w:t>
      </w:r>
      <w:proofErr w:type="gramEnd"/>
      <w:r>
        <w:rPr>
          <w:rFonts w:ascii="Times New Roman" w:hAnsi="Times New Roman" w:cs="Times New Roman"/>
          <w:sz w:val="24"/>
          <w:szCs w:val="24"/>
        </w:rPr>
        <w:t xml:space="preserve"> A[low……m-1])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Quicksort(</w:t>
      </w:r>
      <w:proofErr w:type="gramEnd"/>
      <w:r>
        <w:rPr>
          <w:rFonts w:ascii="Times New Roman" w:hAnsi="Times New Roman" w:cs="Times New Roman"/>
          <w:sz w:val="24"/>
          <w:szCs w:val="24"/>
        </w:rPr>
        <w:t xml:space="preserve"> A[mid+1……high])</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Algorithm </w:t>
      </w:r>
      <w:proofErr w:type="gramStart"/>
      <w:r>
        <w:rPr>
          <w:rFonts w:ascii="Times New Roman" w:hAnsi="Times New Roman" w:cs="Times New Roman"/>
          <w:b/>
          <w:bCs/>
          <w:sz w:val="24"/>
          <w:szCs w:val="24"/>
        </w:rPr>
        <w:t>Partition(</w:t>
      </w:r>
      <w:proofErr w:type="gramEnd"/>
      <w:r>
        <w:rPr>
          <w:rFonts w:ascii="Times New Roman,Bold" w:hAnsi="Times New Roman,Bold" w:cs="Times New Roman,Bold"/>
          <w:b/>
          <w:bCs/>
          <w:sz w:val="24"/>
          <w:szCs w:val="24"/>
        </w:rPr>
        <w:t>A[low……high]</w:t>
      </w:r>
      <w:r>
        <w:rPr>
          <w:rFonts w:ascii="Times New Roman" w:hAnsi="Times New Roman" w:cs="Times New Roman"/>
          <w:sz w:val="24"/>
          <w:szCs w:val="24"/>
        </w:rPr>
        <w:t>):</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pivot</w:t>
      </w:r>
      <w:proofErr w:type="gramEnd"/>
      <w:r>
        <w:rPr>
          <w:rFonts w:ascii="Times New Roman" w:hAnsi="Times New Roman" w:cs="Times New Roman"/>
          <w:sz w:val="24"/>
          <w:szCs w:val="24"/>
        </w:rPr>
        <w:t xml:space="preserve"> ← A[low]</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 low</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j</w:t>
      </w:r>
      <w:proofErr w:type="gramEnd"/>
      <w:r>
        <w:rPr>
          <w:rFonts w:ascii="Times New Roman" w:hAnsi="Times New Roman" w:cs="Times New Roman"/>
          <w:sz w:val="24"/>
          <w:szCs w:val="24"/>
        </w:rPr>
        <w:t xml:space="preserve"> ← high +1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&lt;=j) do</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]&lt;=pivot)do</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 i+1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A[j]&lt;=pivot)do</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j</w:t>
      </w:r>
      <w:proofErr w:type="gramEnd"/>
      <w:r>
        <w:rPr>
          <w:rFonts w:ascii="Times New Roman" w:hAnsi="Times New Roman" w:cs="Times New Roman"/>
          <w:sz w:val="24"/>
          <w:szCs w:val="24"/>
        </w:rPr>
        <w:t xml:space="preserve"> ← j+1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&lt;=j)then</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swap(</w:t>
      </w:r>
      <w:proofErr w:type="gramEnd"/>
      <w:r>
        <w:rPr>
          <w:rFonts w:ascii="Times New Roman" w:hAnsi="Times New Roman" w:cs="Times New Roman"/>
          <w:sz w:val="24"/>
          <w:szCs w:val="24"/>
        </w:rPr>
        <w:t>A[</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],A[j])</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swap(</w:t>
      </w:r>
      <w:proofErr w:type="gramEnd"/>
      <w:r>
        <w:rPr>
          <w:rFonts w:ascii="Times New Roman" w:hAnsi="Times New Roman" w:cs="Times New Roman"/>
          <w:sz w:val="24"/>
          <w:szCs w:val="24"/>
        </w:rPr>
        <w:t>A[low],A[j])</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j</w:t>
      </w:r>
    </w:p>
    <w:p w:rsidR="00D21217" w:rsidRDefault="00D21217" w:rsidP="00431718">
      <w:pPr>
        <w:autoSpaceDE w:val="0"/>
        <w:autoSpaceDN w:val="0"/>
        <w:adjustRightInd w:val="0"/>
        <w:spacing w:after="0" w:line="240" w:lineRule="auto"/>
        <w:rPr>
          <w:rFonts w:ascii="Times New Roman" w:hAnsi="Times New Roman" w:cs="Times New Roman"/>
          <w:sz w:val="24"/>
          <w:szCs w:val="24"/>
        </w:rPr>
      </w:pPr>
    </w:p>
    <w:p w:rsidR="00D21217" w:rsidRDefault="00D21217" w:rsidP="00431718">
      <w:pPr>
        <w:autoSpaceDE w:val="0"/>
        <w:autoSpaceDN w:val="0"/>
        <w:adjustRightInd w:val="0"/>
        <w:spacing w:after="0" w:line="240" w:lineRule="auto"/>
        <w:rPr>
          <w:rFonts w:ascii="Times New Roman" w:hAnsi="Times New Roman" w:cs="Times New Roman"/>
          <w:sz w:val="24"/>
          <w:szCs w:val="24"/>
        </w:rPr>
      </w:pPr>
    </w:p>
    <w:p w:rsidR="00D21217" w:rsidRPr="00D21217" w:rsidRDefault="00D21217" w:rsidP="00D21217">
      <w:pPr>
        <w:autoSpaceDE w:val="0"/>
        <w:autoSpaceDN w:val="0"/>
        <w:adjustRightInd w:val="0"/>
        <w:spacing w:after="0" w:line="240" w:lineRule="auto"/>
        <w:jc w:val="both"/>
        <w:rPr>
          <w:rFonts w:ascii="Times New Roman" w:hAnsi="Times New Roman" w:cs="Times New Roman"/>
          <w:sz w:val="24"/>
          <w:szCs w:val="24"/>
        </w:rPr>
      </w:pPr>
      <w:r w:rsidRPr="00D21217">
        <w:rPr>
          <w:rFonts w:ascii="Times New Roman" w:hAnsi="Times New Roman" w:cs="Times New Roman"/>
          <w:sz w:val="24"/>
          <w:szCs w:val="24"/>
        </w:rPr>
        <w:t xml:space="preserve">Thus, in quick sort choice of pivot affects the nature of partitioning. Best case when the pivot divides array into equal halves: both partitions have same nearly number of elements. Number of levels of partitioning - </w:t>
      </w:r>
      <w:proofErr w:type="spellStart"/>
      <w:r w:rsidRPr="00D21217">
        <w:rPr>
          <w:rFonts w:ascii="Times New Roman" w:hAnsi="Times New Roman" w:cs="Times New Roman"/>
          <w:sz w:val="24"/>
          <w:szCs w:val="24"/>
        </w:rPr>
        <w:t>logN</w:t>
      </w:r>
      <w:proofErr w:type="spellEnd"/>
      <w:r w:rsidRPr="00D21217">
        <w:rPr>
          <w:rFonts w:ascii="Times New Roman" w:hAnsi="Times New Roman" w:cs="Times New Roman"/>
          <w:sz w:val="24"/>
          <w:szCs w:val="24"/>
        </w:rPr>
        <w:t xml:space="preserve"> Complexity: (N log N). In Worst case, when the pivot </w:t>
      </w:r>
      <w:proofErr w:type="spellStart"/>
      <w:r w:rsidRPr="00D21217">
        <w:rPr>
          <w:rFonts w:ascii="Times New Roman" w:hAnsi="Times New Roman" w:cs="Times New Roman"/>
          <w:sz w:val="24"/>
          <w:szCs w:val="24"/>
        </w:rPr>
        <w:t>isthe</w:t>
      </w:r>
      <w:proofErr w:type="spellEnd"/>
      <w:r w:rsidRPr="00D21217">
        <w:rPr>
          <w:rFonts w:ascii="Times New Roman" w:hAnsi="Times New Roman" w:cs="Times New Roman"/>
          <w:sz w:val="24"/>
          <w:szCs w:val="24"/>
        </w:rPr>
        <w:t xml:space="preserve"> largest/smallest element of the array, one partition is empty and the other has all the elements. Number of levels of partitioning N. Complexity degrades to selection sort - 0(N</w:t>
      </w:r>
      <w:r w:rsidRPr="00D21217">
        <w:rPr>
          <w:rFonts w:ascii="Times New Roman" w:hAnsi="Times New Roman" w:cs="Times New Roman"/>
          <w:sz w:val="16"/>
          <w:szCs w:val="16"/>
        </w:rPr>
        <w:t>2</w:t>
      </w:r>
      <w:r w:rsidRPr="00D21217">
        <w:rPr>
          <w:rFonts w:ascii="Times New Roman" w:hAnsi="Times New Roman" w:cs="Times New Roman"/>
          <w:sz w:val="24"/>
          <w:szCs w:val="24"/>
        </w:rPr>
        <w:t xml:space="preserve">).Suitable for large and randomly sorted </w:t>
      </w:r>
      <w:proofErr w:type="spellStart"/>
      <w:r w:rsidRPr="00D21217">
        <w:rPr>
          <w:rFonts w:ascii="Times New Roman" w:hAnsi="Times New Roman" w:cs="Times New Roman"/>
          <w:sz w:val="24"/>
          <w:szCs w:val="24"/>
        </w:rPr>
        <w:t>data.Thus</w:t>
      </w:r>
      <w:proofErr w:type="spellEnd"/>
      <w:r w:rsidRPr="00D21217">
        <w:rPr>
          <w:rFonts w:ascii="Times New Roman" w:hAnsi="Times New Roman" w:cs="Times New Roman"/>
          <w:sz w:val="24"/>
          <w:szCs w:val="24"/>
        </w:rPr>
        <w:t xml:space="preserve"> in merge sort no best/worst cases. Log N divisions before a size of 1 </w:t>
      </w:r>
      <w:proofErr w:type="spellStart"/>
      <w:r w:rsidRPr="00D21217">
        <w:rPr>
          <w:rFonts w:ascii="Times New Roman" w:hAnsi="Times New Roman" w:cs="Times New Roman"/>
          <w:sz w:val="24"/>
          <w:szCs w:val="24"/>
        </w:rPr>
        <w:t>isreached</w:t>
      </w:r>
      <w:proofErr w:type="spellEnd"/>
      <w:r w:rsidRPr="00D21217">
        <w:rPr>
          <w:rFonts w:ascii="Times New Roman" w:hAnsi="Times New Roman" w:cs="Times New Roman"/>
          <w:sz w:val="24"/>
          <w:szCs w:val="24"/>
        </w:rPr>
        <w:t xml:space="preserve">. Each step requires 0(N) for merging. Hence 0(N log N). Auxiliary storage as large </w:t>
      </w:r>
      <w:proofErr w:type="spellStart"/>
      <w:r w:rsidRPr="00D21217">
        <w:rPr>
          <w:rFonts w:ascii="Times New Roman" w:hAnsi="Times New Roman" w:cs="Times New Roman"/>
          <w:sz w:val="24"/>
          <w:szCs w:val="24"/>
        </w:rPr>
        <w:t>asthe</w:t>
      </w:r>
      <w:proofErr w:type="spellEnd"/>
      <w:r w:rsidRPr="00D21217">
        <w:rPr>
          <w:rFonts w:ascii="Times New Roman" w:hAnsi="Times New Roman" w:cs="Times New Roman"/>
          <w:sz w:val="24"/>
          <w:szCs w:val="24"/>
        </w:rPr>
        <w:t xml:space="preserve"> original is required.</w:t>
      </w:r>
    </w:p>
    <w:p w:rsidR="00D21217" w:rsidRPr="00D21217" w:rsidRDefault="00D21217" w:rsidP="00431718">
      <w:pPr>
        <w:autoSpaceDE w:val="0"/>
        <w:autoSpaceDN w:val="0"/>
        <w:adjustRightInd w:val="0"/>
        <w:spacing w:after="0" w:line="240" w:lineRule="auto"/>
        <w:rPr>
          <w:rFonts w:ascii="Times New Roman" w:hAnsi="Times New Roman" w:cs="Times New Roman"/>
          <w:sz w:val="24"/>
          <w:szCs w:val="24"/>
        </w:rPr>
      </w:pPr>
    </w:p>
    <w:p w:rsidR="00431718" w:rsidRDefault="00431718" w:rsidP="00431718">
      <w:pPr>
        <w:autoSpaceDE w:val="0"/>
        <w:autoSpaceDN w:val="0"/>
        <w:adjustRightInd w:val="0"/>
        <w:spacing w:after="0" w:line="240" w:lineRule="auto"/>
        <w:rPr>
          <w:rFonts w:ascii="Times New Roman" w:hAnsi="Times New Roman" w:cs="Times New Roman"/>
          <w:sz w:val="24"/>
          <w:szCs w:val="24"/>
        </w:rPr>
      </w:pPr>
    </w:p>
    <w:p w:rsidR="00331683" w:rsidRPr="00431718" w:rsidRDefault="00431718" w:rsidP="00331683">
      <w:pPr>
        <w:autoSpaceDE w:val="0"/>
        <w:autoSpaceDN w:val="0"/>
        <w:adjustRightInd w:val="0"/>
        <w:spacing w:after="0" w:line="240" w:lineRule="auto"/>
        <w:jc w:val="both"/>
        <w:rPr>
          <w:rFonts w:ascii="Times New Roman" w:hAnsi="Times New Roman" w:cs="Times New Roman"/>
          <w:b/>
          <w:sz w:val="24"/>
          <w:szCs w:val="24"/>
        </w:rPr>
      </w:pPr>
      <w:r w:rsidRPr="00431718">
        <w:rPr>
          <w:rFonts w:ascii="Times New Roman" w:hAnsi="Times New Roman" w:cs="Times New Roman"/>
          <w:b/>
          <w:sz w:val="24"/>
          <w:szCs w:val="24"/>
        </w:rPr>
        <w:t>Binary Search:</w:t>
      </w:r>
    </w:p>
    <w:p w:rsidR="00431718" w:rsidRDefault="00431718" w:rsidP="00331683">
      <w:pPr>
        <w:autoSpaceDE w:val="0"/>
        <w:autoSpaceDN w:val="0"/>
        <w:adjustRightInd w:val="0"/>
        <w:spacing w:after="0" w:line="240" w:lineRule="auto"/>
        <w:jc w:val="both"/>
        <w:rPr>
          <w:rFonts w:ascii="Times New Roman" w:hAnsi="Times New Roman" w:cs="Times New Roman"/>
          <w:sz w:val="24"/>
          <w:szCs w:val="24"/>
        </w:rPr>
      </w:pPr>
    </w:p>
    <w:p w:rsidR="00431718" w:rsidRDefault="00431718" w:rsidP="0043171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binary search algorithm is a technique for finding a particular value in a linear </w:t>
      </w:r>
      <w:proofErr w:type="spellStart"/>
      <w:r>
        <w:rPr>
          <w:rFonts w:ascii="Times New Roman" w:hAnsi="Times New Roman" w:cs="Times New Roman"/>
          <w:sz w:val="24"/>
          <w:szCs w:val="24"/>
        </w:rPr>
        <w:t>array</w:t>
      </w:r>
      <w:proofErr w:type="gramStart"/>
      <w:r>
        <w:rPr>
          <w:rFonts w:ascii="Times New Roman" w:hAnsi="Times New Roman" w:cs="Times New Roman"/>
          <w:sz w:val="24"/>
          <w:szCs w:val="24"/>
        </w:rPr>
        <w:t>,by</w:t>
      </w:r>
      <w:proofErr w:type="spellEnd"/>
      <w:proofErr w:type="gramEnd"/>
      <w:r>
        <w:rPr>
          <w:rFonts w:ascii="Times New Roman" w:hAnsi="Times New Roman" w:cs="Times New Roman"/>
          <w:sz w:val="24"/>
          <w:szCs w:val="24"/>
        </w:rPr>
        <w:t xml:space="preserve"> ruling out half of the data at each step, widely but not exclusively used in computer </w:t>
      </w:r>
      <w:proofErr w:type="spellStart"/>
      <w:r>
        <w:rPr>
          <w:rFonts w:ascii="Times New Roman" w:hAnsi="Times New Roman" w:cs="Times New Roman"/>
          <w:sz w:val="24"/>
          <w:szCs w:val="24"/>
        </w:rPr>
        <w:t>science.A</w:t>
      </w:r>
      <w:proofErr w:type="spellEnd"/>
      <w:r>
        <w:rPr>
          <w:rFonts w:ascii="Times New Roman" w:hAnsi="Times New Roman" w:cs="Times New Roman"/>
          <w:sz w:val="24"/>
          <w:szCs w:val="24"/>
        </w:rPr>
        <w:t xml:space="preserve"> binary search finds the median, makes a comparison to determine whether the desired value comes before or after it, and then searches the remaining half in the same manner. Another explanation would be: Search a sorted array by repeatedly dividing the search interval in half Begin with an interval covering the whole array. If the value of the search key is less than the item in the middle of the interval, narrow the interval to the lower half Otherwise, narrow it to</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upper half.</w:t>
      </w:r>
    </w:p>
    <w:p w:rsidR="00D21217" w:rsidRDefault="00D21217" w:rsidP="00D2121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method is called is binary search because at each step, we reduce the length of the table to be searched by half and the table is divided into two equal parts. Binary Search can be accomplished in logarithmic time in the worst case, i.e., </w:t>
      </w:r>
      <w:proofErr w:type="gramStart"/>
      <w:r>
        <w:rPr>
          <w:rFonts w:ascii="Times New Roman" w:hAnsi="Times New Roman" w:cs="Times New Roman"/>
          <w:i/>
          <w:iCs/>
          <w:sz w:val="24"/>
          <w:szCs w:val="24"/>
        </w:rPr>
        <w:t>T(</w:t>
      </w:r>
      <w:proofErr w:type="gramEnd"/>
      <w:r>
        <w:rPr>
          <w:rFonts w:ascii="Times New Roman" w:hAnsi="Times New Roman" w:cs="Times New Roman"/>
          <w:i/>
          <w:iCs/>
          <w:sz w:val="24"/>
          <w:szCs w:val="24"/>
        </w:rPr>
        <w:t xml:space="preserve">n) = </w:t>
      </w:r>
      <w:r>
        <w:rPr>
          <w:rFonts w:ascii="Times New Roman" w:hAnsi="Times New Roman" w:cs="Times New Roman"/>
          <w:sz w:val="24"/>
          <w:szCs w:val="24"/>
        </w:rPr>
        <w:t>θ</w:t>
      </w:r>
      <w:r>
        <w:rPr>
          <w:rFonts w:ascii="Times New Roman" w:hAnsi="Times New Roman" w:cs="Times New Roman"/>
          <w:i/>
          <w:iCs/>
          <w:sz w:val="24"/>
          <w:szCs w:val="24"/>
        </w:rPr>
        <w:t>(log n)</w:t>
      </w:r>
      <w:r>
        <w:rPr>
          <w:rFonts w:ascii="Times New Roman" w:hAnsi="Times New Roman" w:cs="Times New Roman"/>
          <w:sz w:val="24"/>
          <w:szCs w:val="24"/>
        </w:rPr>
        <w:t>. This version of the binary search takes logarithmic time in the best case.</w:t>
      </w:r>
    </w:p>
    <w:p w:rsidR="00D21217" w:rsidRDefault="00D21217" w:rsidP="00431718">
      <w:pPr>
        <w:autoSpaceDE w:val="0"/>
        <w:autoSpaceDN w:val="0"/>
        <w:adjustRightInd w:val="0"/>
        <w:spacing w:after="0" w:line="240" w:lineRule="auto"/>
        <w:rPr>
          <w:rFonts w:ascii="Times New Roman" w:hAnsi="Times New Roman" w:cs="Times New Roman"/>
          <w:sz w:val="24"/>
          <w:szCs w:val="24"/>
        </w:rPr>
      </w:pP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Algorithm: </w:t>
      </w:r>
      <w:r>
        <w:rPr>
          <w:rFonts w:ascii="Times New Roman" w:hAnsi="Times New Roman" w:cs="Times New Roman"/>
          <w:sz w:val="24"/>
          <w:szCs w:val="24"/>
        </w:rPr>
        <w:t>Sort an array a[j] in increasing order.</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Read „n‟ elements in the </w:t>
      </w:r>
      <w:proofErr w:type="gramStart"/>
      <w:r>
        <w:rPr>
          <w:rFonts w:ascii="Times New Roman" w:hAnsi="Times New Roman" w:cs="Times New Roman"/>
          <w:sz w:val="24"/>
          <w:szCs w:val="24"/>
        </w:rPr>
        <w:t>array ,</w:t>
      </w:r>
      <w:proofErr w:type="gramEnd"/>
      <w:r>
        <w:rPr>
          <w:rFonts w:ascii="Times New Roman" w:hAnsi="Times New Roman" w:cs="Times New Roman"/>
          <w:sz w:val="24"/>
          <w:szCs w:val="24"/>
        </w:rPr>
        <w:t xml:space="preserve"> say „a ‟.</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Read the element to be searched, say „KEY „.</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sz w:val="24"/>
          <w:szCs w:val="24"/>
        </w:rPr>
        <w:t>low</w:t>
      </w:r>
      <w:proofErr w:type="gramEnd"/>
      <w:r>
        <w:rPr>
          <w:rFonts w:ascii="Times New Roman" w:hAnsi="Times New Roman" w:cs="Times New Roman"/>
          <w:sz w:val="24"/>
          <w:szCs w:val="24"/>
        </w:rPr>
        <w:t xml:space="preserve"> = 0 , high = n-1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high&gt;=low) perform following steps.</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Find the middle element.</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mid</w:t>
      </w:r>
      <w:proofErr w:type="gramEnd"/>
      <w:r>
        <w:rPr>
          <w:rFonts w:ascii="Times New Roman" w:hAnsi="Times New Roman" w:cs="Times New Roman"/>
          <w:sz w:val="24"/>
          <w:szCs w:val="24"/>
        </w:rPr>
        <w:t xml:space="preserve"> = (low + high )/ 2</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proofErr w:type="gramStart"/>
      <w:r>
        <w:rPr>
          <w:rFonts w:ascii="Times New Roman" w:hAnsi="Times New Roman" w:cs="Times New Roman"/>
          <w:b/>
          <w:bCs/>
          <w:sz w:val="24"/>
          <w:szCs w:val="24"/>
        </w:rPr>
        <w:t>i</w:t>
      </w:r>
      <w:r>
        <w:rPr>
          <w:rFonts w:ascii="Times New Roman" w:hAnsi="Times New Roman" w:cs="Times New Roman"/>
          <w:sz w:val="24"/>
          <w:szCs w:val="24"/>
        </w:rPr>
        <w:t>f</w:t>
      </w:r>
      <w:proofErr w:type="gramEnd"/>
      <w:r>
        <w:rPr>
          <w:rFonts w:ascii="Times New Roman" w:hAnsi="Times New Roman" w:cs="Times New Roman"/>
          <w:sz w:val="24"/>
          <w:szCs w:val="24"/>
        </w:rPr>
        <w:t xml:space="preserve"> ( KEY= a[mid] )</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 („ element found at mid position)</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KEY &lt; a[mid] then search for target in a[low] to a[mid-l]</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search for target in a[</w:t>
      </w:r>
      <w:proofErr w:type="spellStart"/>
      <w:r>
        <w:rPr>
          <w:rFonts w:ascii="Times New Roman" w:hAnsi="Times New Roman" w:cs="Times New Roman"/>
          <w:sz w:val="24"/>
          <w:szCs w:val="24"/>
        </w:rPr>
        <w:t>mid+l</w:t>
      </w:r>
      <w:proofErr w:type="spellEnd"/>
      <w:r>
        <w:rPr>
          <w:rFonts w:ascii="Times New Roman" w:hAnsi="Times New Roman" w:cs="Times New Roman"/>
          <w:sz w:val="24"/>
          <w:szCs w:val="24"/>
        </w:rPr>
        <w:t>] to a[high].</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(KEY &lt; a[</w:t>
      </w:r>
      <w:proofErr w:type="spellStart"/>
      <w:r>
        <w:rPr>
          <w:rFonts w:ascii="Times New Roman" w:hAnsi="Times New Roman" w:cs="Times New Roman"/>
          <w:sz w:val="24"/>
          <w:szCs w:val="24"/>
        </w:rPr>
        <w:t>Mid_position</w:t>
      </w:r>
      <w:proofErr w:type="spellEnd"/>
      <w:r>
        <w:rPr>
          <w:rFonts w:ascii="Times New Roman" w:hAnsi="Times New Roman" w:cs="Times New Roman"/>
          <w:sz w:val="24"/>
          <w:szCs w:val="24"/>
        </w:rPr>
        <w:t>])</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high</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mid_position</w:t>
      </w:r>
      <w:proofErr w:type="spellEnd"/>
      <w:r>
        <w:rPr>
          <w:rFonts w:ascii="Times New Roman" w:hAnsi="Times New Roman" w:cs="Times New Roman"/>
          <w:sz w:val="24"/>
          <w:szCs w:val="24"/>
        </w:rPr>
        <w:t xml:space="preserve"> - 1;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else</w:t>
      </w:r>
      <w:proofErr w:type="gramEnd"/>
    </w:p>
    <w:p w:rsidR="00431718" w:rsidRDefault="00431718" w:rsidP="0043171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low</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mid_position</w:t>
      </w:r>
      <w:proofErr w:type="spellEnd"/>
      <w:r>
        <w:rPr>
          <w:rFonts w:ascii="Times New Roman" w:hAnsi="Times New Roman" w:cs="Times New Roman"/>
          <w:sz w:val="24"/>
          <w:szCs w:val="24"/>
        </w:rPr>
        <w:t xml:space="preserve"> + 1;</w:t>
      </w:r>
    </w:p>
    <w:p w:rsidR="00431718" w:rsidRDefault="00431718" w:rsidP="0043171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proofErr w:type="gramStart"/>
      <w:r>
        <w:rPr>
          <w:rFonts w:ascii="Times New Roman" w:hAnsi="Times New Roman" w:cs="Times New Roman"/>
          <w:sz w:val="24"/>
          <w:szCs w:val="24"/>
        </w:rPr>
        <w:t>stop</w:t>
      </w:r>
      <w:proofErr w:type="gramEnd"/>
      <w:r>
        <w:rPr>
          <w:rFonts w:ascii="Times New Roman" w:hAnsi="Times New Roman" w:cs="Times New Roman"/>
          <w:sz w:val="24"/>
          <w:szCs w:val="24"/>
        </w:rPr>
        <w:t>.</w:t>
      </w:r>
    </w:p>
    <w:p w:rsidR="00041B82" w:rsidRDefault="00041B82" w:rsidP="00431718">
      <w:pPr>
        <w:autoSpaceDE w:val="0"/>
        <w:autoSpaceDN w:val="0"/>
        <w:adjustRightInd w:val="0"/>
        <w:spacing w:after="0" w:line="240" w:lineRule="auto"/>
        <w:rPr>
          <w:rFonts w:ascii="Times New Roman" w:hAnsi="Times New Roman" w:cs="Times New Roman"/>
          <w:sz w:val="24"/>
          <w:szCs w:val="24"/>
        </w:rPr>
      </w:pPr>
    </w:p>
    <w:p w:rsidR="00D21217" w:rsidRPr="00D21217" w:rsidRDefault="00D21217" w:rsidP="00D21217">
      <w:pPr>
        <w:autoSpaceDE w:val="0"/>
        <w:autoSpaceDN w:val="0"/>
        <w:adjustRightInd w:val="0"/>
        <w:spacing w:after="0" w:line="240" w:lineRule="auto"/>
        <w:jc w:val="both"/>
        <w:rPr>
          <w:rFonts w:ascii="Times New Roman" w:hAnsi="Times New Roman" w:cs="Times New Roman"/>
          <w:sz w:val="24"/>
          <w:szCs w:val="24"/>
        </w:rPr>
      </w:pPr>
      <w:r w:rsidRPr="00D21217">
        <w:rPr>
          <w:rFonts w:ascii="Times New Roman" w:hAnsi="Times New Roman" w:cs="Times New Roman"/>
          <w:b/>
          <w:bCs/>
          <w:sz w:val="24"/>
          <w:szCs w:val="24"/>
        </w:rPr>
        <w:t>Conclusion: Thus studied all sorting searching techniques.</w:t>
      </w:r>
    </w:p>
    <w:sectPr w:rsidR="00D21217" w:rsidRPr="00D21217">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168" w:rsidRDefault="00B14168" w:rsidP="00E10C12">
      <w:pPr>
        <w:spacing w:after="0" w:line="240" w:lineRule="auto"/>
      </w:pPr>
      <w:r>
        <w:separator/>
      </w:r>
    </w:p>
  </w:endnote>
  <w:endnote w:type="continuationSeparator" w:id="0">
    <w:p w:rsidR="00B14168" w:rsidRDefault="00B14168" w:rsidP="00E10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168" w:rsidRDefault="00B14168" w:rsidP="00E10C12">
      <w:pPr>
        <w:spacing w:after="0" w:line="240" w:lineRule="auto"/>
      </w:pPr>
      <w:r>
        <w:separator/>
      </w:r>
    </w:p>
  </w:footnote>
  <w:footnote w:type="continuationSeparator" w:id="0">
    <w:p w:rsidR="00B14168" w:rsidRDefault="00B14168" w:rsidP="00E10C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Header"/>
    </w:pPr>
    <w:r>
      <w:rPr>
        <w:noProof/>
        <w:lang w:eastAsia="en-IN"/>
      </w:rPr>
      <w:drawing>
        <wp:inline distT="0" distB="0" distL="0" distR="0" wp14:anchorId="5DA140A8" wp14:editId="0E3A673E">
          <wp:extent cx="570547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05475" cy="8191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C12" w:rsidRDefault="00E1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63D31"/>
    <w:multiLevelType w:val="hybridMultilevel"/>
    <w:tmpl w:val="2C0053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6A91E0D"/>
    <w:multiLevelType w:val="hybridMultilevel"/>
    <w:tmpl w:val="A274E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F32A9A"/>
    <w:multiLevelType w:val="multilevel"/>
    <w:tmpl w:val="0BF8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683"/>
    <w:rsid w:val="00041B82"/>
    <w:rsid w:val="00331683"/>
    <w:rsid w:val="00336584"/>
    <w:rsid w:val="00431718"/>
    <w:rsid w:val="00445919"/>
    <w:rsid w:val="00603FD1"/>
    <w:rsid w:val="00B14168"/>
    <w:rsid w:val="00B74317"/>
    <w:rsid w:val="00BC125B"/>
    <w:rsid w:val="00C42544"/>
    <w:rsid w:val="00C5608E"/>
    <w:rsid w:val="00D21217"/>
    <w:rsid w:val="00E10C12"/>
    <w:rsid w:val="00ED4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0CD580-A2C8-43E2-9D23-019DD81A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8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683"/>
    <w:pPr>
      <w:ind w:left="720"/>
      <w:contextualSpacing/>
    </w:pPr>
    <w:rPr>
      <w:rFonts w:eastAsiaTheme="minorEastAsia"/>
      <w:lang w:val="en-US"/>
    </w:rPr>
  </w:style>
  <w:style w:type="paragraph" w:styleId="NormalWeb">
    <w:name w:val="Normal (Web)"/>
    <w:basedOn w:val="Normal"/>
    <w:uiPriority w:val="99"/>
    <w:semiHidden/>
    <w:unhideWhenUsed/>
    <w:rsid w:val="0033168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31683"/>
    <w:rPr>
      <w:b/>
      <w:bCs/>
    </w:rPr>
  </w:style>
  <w:style w:type="character" w:customStyle="1" w:styleId="apple-converted-space">
    <w:name w:val="apple-converted-space"/>
    <w:basedOn w:val="DefaultParagraphFont"/>
    <w:rsid w:val="00431718"/>
  </w:style>
  <w:style w:type="paragraph" w:styleId="Header">
    <w:name w:val="header"/>
    <w:basedOn w:val="Normal"/>
    <w:link w:val="HeaderChar"/>
    <w:uiPriority w:val="99"/>
    <w:unhideWhenUsed/>
    <w:rsid w:val="00E10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C12"/>
  </w:style>
  <w:style w:type="paragraph" w:styleId="Footer">
    <w:name w:val="footer"/>
    <w:basedOn w:val="Normal"/>
    <w:link w:val="FooterChar"/>
    <w:uiPriority w:val="99"/>
    <w:unhideWhenUsed/>
    <w:rsid w:val="00E10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 Gawade</dc:creator>
  <cp:keywords/>
  <dc:description/>
  <cp:lastModifiedBy>Aruna Gawade</cp:lastModifiedBy>
  <cp:revision>9</cp:revision>
  <dcterms:created xsi:type="dcterms:W3CDTF">2018-02-01T04:06:00Z</dcterms:created>
  <dcterms:modified xsi:type="dcterms:W3CDTF">2018-02-01T04:24:00Z</dcterms:modified>
</cp:coreProperties>
</file>